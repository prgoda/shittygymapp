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5F027" w14:textId="77777777" w:rsidR="00B9332D" w:rsidRPr="008247DE" w:rsidRDefault="00E877C9">
      <w:pPr>
        <w:pBdr>
          <w:bottom w:val="single" w:sz="6" w:space="0" w:color="FFFFFF"/>
        </w:pBdr>
        <w:spacing w:line="200" w:lineRule="atLeast"/>
        <w:jc w:val="center"/>
        <w:rPr>
          <w:rFonts w:ascii="Calibri" w:eastAsia="Calibri" w:hAnsi="Calibri" w:cs="Calibri"/>
          <w:b/>
          <w:bCs/>
          <w:caps/>
          <w:sz w:val="20"/>
          <w:szCs w:val="20"/>
          <w:lang w:val="en-US"/>
        </w:rPr>
      </w:pPr>
      <w:r w:rsidRPr="008247DE">
        <w:rPr>
          <w:rFonts w:ascii="Calibri" w:eastAsia="Calibri" w:hAnsi="Calibri" w:cs="Calibri"/>
          <w:b/>
          <w:bCs/>
          <w:caps/>
          <w:sz w:val="20"/>
          <w:szCs w:val="20"/>
          <w:lang w:val="en-US"/>
        </w:rPr>
        <w:t>PARTH GODA</w:t>
      </w:r>
    </w:p>
    <w:p w14:paraId="355AD5A5" w14:textId="77777777" w:rsidR="00B9332D" w:rsidRPr="008247DE" w:rsidRDefault="00C60DC2" w:rsidP="00641413">
      <w:pPr>
        <w:pBdr>
          <w:bottom w:val="single" w:sz="6" w:space="0" w:color="FFFFFF"/>
        </w:pBdr>
        <w:spacing w:line="200" w:lineRule="atLeast"/>
        <w:jc w:val="center"/>
        <w:rPr>
          <w:rFonts w:ascii="Calibri" w:eastAsia="Calibri" w:hAnsi="Calibri" w:cs="Calibri"/>
          <w:sz w:val="20"/>
          <w:szCs w:val="20"/>
          <w:lang w:val="en-US"/>
        </w:rPr>
      </w:pPr>
      <w:r w:rsidRPr="008247DE">
        <w:rPr>
          <w:rStyle w:val="fs13fw4"/>
          <w:rFonts w:ascii="Calibri" w:eastAsia="Calibri" w:hAnsi="Calibri" w:cs="Calibri"/>
          <w:sz w:val="20"/>
          <w:szCs w:val="20"/>
          <w:lang w:val="en-US"/>
        </w:rPr>
        <w:t>Evanston</w:t>
      </w:r>
      <w:r w:rsidRPr="008247DE">
        <w:rPr>
          <w:rFonts w:ascii="Calibri" w:eastAsia="Calibri" w:hAnsi="Calibri" w:cs="Calibri"/>
          <w:sz w:val="20"/>
          <w:szCs w:val="20"/>
          <w:lang w:val="en-US"/>
        </w:rPr>
        <w:t>, IL </w:t>
      </w:r>
      <w:r w:rsidRPr="008247DE">
        <w:rPr>
          <w:rFonts w:ascii="Calibri" w:eastAsia="Calibri" w:hAnsi="Calibri" w:cs="Calibri"/>
          <w:color w:val="000000"/>
          <w:sz w:val="20"/>
          <w:szCs w:val="20"/>
          <w:lang w:val="en-US"/>
        </w:rPr>
        <w:t>| </w:t>
      </w:r>
      <w:r w:rsidRPr="008247DE">
        <w:rPr>
          <w:rFonts w:ascii="Calibri" w:eastAsia="Calibri" w:hAnsi="Calibri" w:cs="Calibri"/>
          <w:sz w:val="20"/>
          <w:szCs w:val="20"/>
          <w:lang w:val="en-US"/>
        </w:rPr>
        <w:t>+1 (828) 510 7180 </w:t>
      </w:r>
      <w:r w:rsidRPr="008247DE">
        <w:rPr>
          <w:rFonts w:ascii="Calibri" w:eastAsia="Calibri" w:hAnsi="Calibri" w:cs="Calibri"/>
          <w:color w:val="000000"/>
          <w:sz w:val="20"/>
          <w:szCs w:val="20"/>
          <w:lang w:val="en-US"/>
        </w:rPr>
        <w:t>| </w:t>
      </w:r>
      <w:hyperlink r:id="rId8" w:history="1">
        <w:r w:rsidRPr="008247DE">
          <w:rPr>
            <w:rStyle w:val="Hyperlink"/>
            <w:rFonts w:ascii="Calibri" w:eastAsia="Calibri" w:hAnsi="Calibri" w:cs="Calibri"/>
            <w:color w:val="000000" w:themeColor="text1"/>
            <w:sz w:val="20"/>
            <w:szCs w:val="20"/>
            <w:u w:val="none"/>
            <w:lang w:val="en-US"/>
          </w:rPr>
          <w:t>parth.godarajesh@kellogg.northwestern.edu</w:t>
        </w:r>
      </w:hyperlink>
      <w:r w:rsidR="00B75F27" w:rsidRPr="008247DE">
        <w:rPr>
          <w:lang w:val="en-US"/>
        </w:rPr>
        <w:t xml:space="preserve"> </w:t>
      </w:r>
    </w:p>
    <w:p w14:paraId="78C2EDBC" w14:textId="77777777" w:rsidR="00B9332D" w:rsidRPr="008247DE" w:rsidRDefault="00E877C9">
      <w:pPr>
        <w:pBdr>
          <w:bottom w:val="single" w:sz="12" w:space="0" w:color="000000"/>
        </w:pBdr>
        <w:spacing w:before="60" w:line="200" w:lineRule="atLeast"/>
        <w:rPr>
          <w:rFonts w:ascii="Calibri" w:eastAsia="Calibri" w:hAnsi="Calibri" w:cs="Calibri"/>
          <w:b/>
          <w:bCs/>
          <w:caps/>
          <w:sz w:val="20"/>
          <w:szCs w:val="20"/>
          <w:lang w:val="en-US"/>
        </w:rPr>
      </w:pPr>
      <w:r w:rsidRPr="008247DE">
        <w:rPr>
          <w:rFonts w:ascii="Calibri" w:eastAsia="Calibri" w:hAnsi="Calibri" w:cs="Calibri"/>
          <w:b/>
          <w:bCs/>
          <w:caps/>
          <w:sz w:val="20"/>
          <w:szCs w:val="20"/>
          <w:lang w:val="en-US"/>
        </w:rPr>
        <w:t>education</w:t>
      </w:r>
    </w:p>
    <w:p w14:paraId="69273A7C" w14:textId="77777777" w:rsidR="00B9332D" w:rsidRPr="008247DE" w:rsidRDefault="00E877C9">
      <w:pPr>
        <w:tabs>
          <w:tab w:val="left" w:pos="1404"/>
          <w:tab w:val="right" w:pos="10800"/>
        </w:tabs>
        <w:spacing w:line="200" w:lineRule="atLeast"/>
        <w:rPr>
          <w:rStyle w:val="fs13fw4"/>
          <w:rFonts w:ascii="Calibri" w:eastAsia="Calibri" w:hAnsi="Calibri" w:cs="Calibri"/>
          <w:caps/>
          <w:sz w:val="20"/>
          <w:szCs w:val="20"/>
          <w:lang w:val="en-US"/>
        </w:rPr>
      </w:pPr>
      <w:r w:rsidRPr="008247DE">
        <w:rPr>
          <w:rStyle w:val="fs13fw4text-left"/>
          <w:rFonts w:ascii="Calibri" w:eastAsia="Calibri" w:hAnsi="Calibri" w:cs="Calibri"/>
          <w:sz w:val="20"/>
          <w:szCs w:val="20"/>
          <w:lang w:val="en-US"/>
        </w:rPr>
        <w:t xml:space="preserve">2025 - </w:t>
      </w:r>
      <w:r w:rsidR="000973EF" w:rsidRPr="008247DE">
        <w:rPr>
          <w:rStyle w:val="fs13fw4text-left"/>
          <w:rFonts w:ascii="Calibri" w:eastAsia="Calibri" w:hAnsi="Calibri" w:cs="Calibri"/>
          <w:sz w:val="20"/>
          <w:szCs w:val="20"/>
          <w:lang w:val="en-US"/>
        </w:rPr>
        <w:t>Present</w:t>
      </w:r>
      <w:r w:rsidRPr="008247DE">
        <w:rPr>
          <w:rFonts w:eastAsia="Calibri"/>
          <w:lang w:val="en-US"/>
        </w:rPr>
        <w:tab/>
      </w:r>
      <w:r w:rsidRPr="008247DE">
        <w:rPr>
          <w:rStyle w:val="fs13fw6ttutext-left"/>
          <w:rFonts w:ascii="Calibri" w:eastAsia="Calibri" w:hAnsi="Calibri" w:cs="Calibri"/>
          <w:b/>
          <w:bCs/>
          <w:caps/>
          <w:sz w:val="20"/>
          <w:szCs w:val="20"/>
          <w:lang w:val="en-US"/>
        </w:rPr>
        <w:t>KELLOGG SCHOOL OF MANAGEMENT</w:t>
      </w:r>
      <w:r w:rsidRPr="008247DE">
        <w:rPr>
          <w:rStyle w:val="fs13fw6ttutext-leftundefinedtdn"/>
          <w:rFonts w:ascii="Calibri" w:eastAsia="Calibri" w:hAnsi="Calibri" w:cs="Calibri"/>
          <w:b/>
          <w:bCs/>
          <w:caps/>
          <w:sz w:val="20"/>
          <w:szCs w:val="20"/>
          <w:lang w:val="en-US"/>
        </w:rPr>
        <w:t xml:space="preserve"> | </w:t>
      </w:r>
      <w:r w:rsidR="006C19A8" w:rsidRPr="008247DE">
        <w:rPr>
          <w:rStyle w:val="fs13fw6ttutext-left"/>
          <w:rFonts w:ascii="Calibri" w:eastAsia="Calibri" w:hAnsi="Calibri" w:cs="Calibri"/>
          <w:b/>
          <w:bCs/>
          <w:caps/>
          <w:sz w:val="20"/>
          <w:szCs w:val="20"/>
          <w:lang w:val="en-US"/>
        </w:rPr>
        <w:t>NORTHWESTERN</w:t>
      </w:r>
      <w:r w:rsidR="004C3933" w:rsidRPr="008247DE">
        <w:rPr>
          <w:rStyle w:val="fs13fw6ttutext-left"/>
          <w:rFonts w:ascii="Calibri" w:eastAsia="Calibri" w:hAnsi="Calibri" w:cs="Calibri"/>
          <w:b/>
          <w:bCs/>
          <w:caps/>
          <w:sz w:val="20"/>
          <w:szCs w:val="20"/>
          <w:lang w:val="en-US"/>
        </w:rPr>
        <w:t xml:space="preserve"> University</w:t>
      </w:r>
      <w:r w:rsidR="004C3933" w:rsidRPr="008247DE">
        <w:rPr>
          <w:rStyle w:val="fs13fw4"/>
          <w:rFonts w:ascii="Calibri" w:eastAsia="Calibri" w:hAnsi="Calibri" w:cs="Calibri"/>
          <w:caps/>
          <w:sz w:val="20"/>
          <w:szCs w:val="20"/>
          <w:lang w:val="en-US"/>
        </w:rPr>
        <w:t xml:space="preserve"> </w:t>
      </w:r>
      <w:r w:rsidR="004C3933" w:rsidRPr="008247DE">
        <w:rPr>
          <w:rStyle w:val="fs13fw4"/>
          <w:rFonts w:ascii="Calibri" w:eastAsia="Calibri" w:hAnsi="Calibri" w:cs="Calibri"/>
          <w:caps/>
          <w:sz w:val="20"/>
          <w:szCs w:val="20"/>
          <w:lang w:val="en-US"/>
        </w:rPr>
        <w:tab/>
      </w:r>
      <w:r w:rsidR="00847640" w:rsidRPr="008247DE">
        <w:rPr>
          <w:rStyle w:val="fs13fw4"/>
          <w:rFonts w:ascii="Calibri" w:eastAsia="Calibri" w:hAnsi="Calibri" w:cs="Calibri"/>
          <w:sz w:val="20"/>
          <w:szCs w:val="20"/>
          <w:lang w:val="en-US"/>
        </w:rPr>
        <w:t>Evanston</w:t>
      </w:r>
      <w:r w:rsidR="00581D74" w:rsidRPr="008247DE">
        <w:rPr>
          <w:rStyle w:val="fs13fw4"/>
          <w:rFonts w:ascii="Calibri" w:eastAsia="Calibri" w:hAnsi="Calibri" w:cs="Calibri"/>
          <w:sz w:val="20"/>
          <w:szCs w:val="20"/>
          <w:lang w:val="en-US"/>
        </w:rPr>
        <w:t>, IL</w:t>
      </w:r>
    </w:p>
    <w:p w14:paraId="20FB842F" w14:textId="533FFE0A" w:rsidR="00B9332D" w:rsidRPr="008247DE" w:rsidRDefault="00E877C9">
      <w:pPr>
        <w:tabs>
          <w:tab w:val="left" w:pos="1404"/>
        </w:tabs>
        <w:spacing w:line="200" w:lineRule="atLeast"/>
        <w:rPr>
          <w:rStyle w:val="fs13fw4fsitext-left"/>
          <w:rFonts w:ascii="Calibri" w:eastAsia="Calibri" w:hAnsi="Calibri" w:cs="Calibri"/>
          <w:i/>
          <w:iCs/>
          <w:sz w:val="20"/>
          <w:szCs w:val="20"/>
          <w:lang w:val="en-US"/>
        </w:rPr>
      </w:pPr>
      <w:r w:rsidRPr="008247DE">
        <w:rPr>
          <w:rFonts w:ascii="Calibri" w:eastAsia="Calibri" w:hAnsi="Calibri" w:cs="Calibri"/>
          <w:sz w:val="20"/>
          <w:szCs w:val="20"/>
          <w:lang w:val="en-US"/>
        </w:rPr>
        <w:t xml:space="preserve"> </w:t>
      </w:r>
      <w:r w:rsidRPr="008247DE">
        <w:rPr>
          <w:rStyle w:val="fs13fw4fsitext-left"/>
          <w:rFonts w:ascii="Calibri" w:eastAsia="Calibri" w:hAnsi="Calibri" w:cs="Calibri"/>
          <w:sz w:val="20"/>
          <w:szCs w:val="20"/>
          <w:lang w:val="en-US"/>
        </w:rPr>
        <w:tab/>
      </w:r>
      <w:r w:rsidRPr="008247DE">
        <w:rPr>
          <w:rStyle w:val="fs13fw4fsitext-leftoverflow-hidden"/>
          <w:rFonts w:ascii="Calibri" w:eastAsia="Calibri" w:hAnsi="Calibri" w:cs="Calibri"/>
          <w:i/>
          <w:iCs/>
          <w:sz w:val="20"/>
          <w:szCs w:val="20"/>
          <w:lang w:val="en-US"/>
        </w:rPr>
        <w:t>Candidate for Master of Business Administration,</w:t>
      </w:r>
      <w:r w:rsidR="00847640" w:rsidRPr="008247DE">
        <w:rPr>
          <w:rStyle w:val="fs13fw4fsitext-leftoverflow-hidden"/>
          <w:rFonts w:ascii="Calibri" w:eastAsia="Calibri" w:hAnsi="Calibri" w:cs="Calibri"/>
          <w:i/>
          <w:iCs/>
          <w:sz w:val="20"/>
          <w:szCs w:val="20"/>
          <w:lang w:val="en-US"/>
        </w:rPr>
        <w:t xml:space="preserve"> </w:t>
      </w:r>
      <w:r w:rsidR="00FD2939" w:rsidRPr="008247DE">
        <w:rPr>
          <w:rStyle w:val="fs13fw4fsitext-leftoverflow-hidden"/>
          <w:rFonts w:ascii="Calibri" w:eastAsia="Calibri" w:hAnsi="Calibri" w:cs="Calibri"/>
          <w:i/>
          <w:iCs/>
          <w:sz w:val="20"/>
          <w:szCs w:val="20"/>
          <w:lang w:val="en-US"/>
        </w:rPr>
        <w:t>June</w:t>
      </w:r>
      <w:r w:rsidRPr="008247DE">
        <w:rPr>
          <w:rStyle w:val="fs13fw4fsitext-leftoverflow-hidden"/>
          <w:rFonts w:ascii="Calibri" w:eastAsia="Calibri" w:hAnsi="Calibri" w:cs="Calibri"/>
          <w:i/>
          <w:iCs/>
          <w:sz w:val="20"/>
          <w:szCs w:val="20"/>
          <w:lang w:val="en-US"/>
        </w:rPr>
        <w:t xml:space="preserve"> 202</w:t>
      </w:r>
      <w:r w:rsidR="00FD2939" w:rsidRPr="008247DE">
        <w:rPr>
          <w:rStyle w:val="fs13fw4fsitext-leftoverflow-hidden"/>
          <w:rFonts w:ascii="Calibri" w:eastAsia="Calibri" w:hAnsi="Calibri" w:cs="Calibri"/>
          <w:i/>
          <w:iCs/>
          <w:sz w:val="20"/>
          <w:szCs w:val="20"/>
          <w:lang w:val="en-US"/>
        </w:rPr>
        <w:t>7</w:t>
      </w:r>
    </w:p>
    <w:p w14:paraId="6C0AD072" w14:textId="77777777" w:rsidR="00B9332D" w:rsidRPr="008247DE" w:rsidRDefault="00306327">
      <w:pPr>
        <w:numPr>
          <w:ilvl w:val="0"/>
          <w:numId w:val="1"/>
        </w:numPr>
        <w:spacing w:line="200" w:lineRule="atLeast"/>
        <w:ind w:left="1736" w:hanging="280"/>
        <w:rPr>
          <w:rFonts w:ascii="Calibri" w:eastAsia="Calibri" w:hAnsi="Calibri" w:cs="Calibri"/>
          <w:sz w:val="20"/>
          <w:szCs w:val="20"/>
          <w:lang w:val="en-US"/>
        </w:rPr>
      </w:pPr>
      <w:r w:rsidRPr="008247DE">
        <w:rPr>
          <w:rStyle w:val="fs13fw4fsitext-leftoverflow-hidden"/>
          <w:rFonts w:ascii="Calibri" w:eastAsia="Calibri" w:hAnsi="Calibri" w:cs="Calibri"/>
          <w:sz w:val="20"/>
          <w:szCs w:val="20"/>
          <w:lang w:val="en-US"/>
        </w:rPr>
        <w:t>Academics</w:t>
      </w:r>
      <w:r w:rsidRPr="008247DE">
        <w:rPr>
          <w:rFonts w:ascii="Calibri" w:eastAsia="Calibri" w:hAnsi="Calibri" w:cs="Calibri"/>
          <w:sz w:val="20"/>
          <w:szCs w:val="20"/>
          <w:lang w:val="en-US"/>
        </w:rPr>
        <w:t xml:space="preserve">: </w:t>
      </w:r>
      <w:r w:rsidR="00185193" w:rsidRPr="008247DE">
        <w:rPr>
          <w:rFonts w:ascii="Calibri" w:eastAsia="Calibri" w:hAnsi="Calibri" w:cs="Calibri"/>
          <w:sz w:val="20"/>
          <w:szCs w:val="20"/>
          <w:lang w:val="en-US"/>
        </w:rPr>
        <w:t xml:space="preserve">Intended </w:t>
      </w:r>
      <w:r w:rsidRPr="008247DE">
        <w:rPr>
          <w:rFonts w:ascii="Calibri" w:eastAsia="Calibri" w:hAnsi="Calibri" w:cs="Calibri"/>
          <w:sz w:val="20"/>
          <w:szCs w:val="20"/>
          <w:lang w:val="en-US"/>
        </w:rPr>
        <w:t xml:space="preserve">Majors in </w:t>
      </w:r>
      <w:r w:rsidR="005B1A7A" w:rsidRPr="008247DE">
        <w:rPr>
          <w:rFonts w:ascii="Calibri" w:eastAsia="Calibri" w:hAnsi="Calibri" w:cs="Calibri"/>
          <w:sz w:val="20"/>
          <w:szCs w:val="20"/>
          <w:lang w:val="en-US"/>
        </w:rPr>
        <w:t xml:space="preserve">Managing Organizations and Strategy, </w:t>
      </w:r>
      <w:r w:rsidRPr="008247DE">
        <w:rPr>
          <w:rFonts w:ascii="Calibri" w:eastAsia="Calibri" w:hAnsi="Calibri" w:cs="Calibri"/>
          <w:sz w:val="20"/>
          <w:szCs w:val="20"/>
          <w:lang w:val="en-US"/>
        </w:rPr>
        <w:t xml:space="preserve">Pathway in </w:t>
      </w:r>
      <w:r w:rsidR="005B1A7A" w:rsidRPr="008247DE">
        <w:rPr>
          <w:rFonts w:ascii="Calibri" w:eastAsia="Calibri" w:hAnsi="Calibri" w:cs="Calibri"/>
          <w:sz w:val="20"/>
          <w:szCs w:val="20"/>
          <w:lang w:val="en-US"/>
        </w:rPr>
        <w:t>AI and Analytics</w:t>
      </w:r>
    </w:p>
    <w:p w14:paraId="75EB894A" w14:textId="77777777" w:rsidR="004C3933" w:rsidRPr="008247DE" w:rsidRDefault="004C3933">
      <w:pPr>
        <w:numPr>
          <w:ilvl w:val="0"/>
          <w:numId w:val="1"/>
        </w:numPr>
        <w:spacing w:line="200" w:lineRule="atLeast"/>
        <w:ind w:left="1736" w:hanging="280"/>
        <w:rPr>
          <w:rFonts w:ascii="Calibri" w:eastAsia="Calibri" w:hAnsi="Calibri" w:cs="Calibri"/>
          <w:sz w:val="20"/>
          <w:szCs w:val="20"/>
          <w:lang w:val="en-US"/>
        </w:rPr>
      </w:pPr>
      <w:r w:rsidRPr="008247DE">
        <w:rPr>
          <w:rFonts w:ascii="Calibri" w:eastAsia="Calibri" w:hAnsi="Calibri" w:cs="Calibri"/>
          <w:sz w:val="20"/>
          <w:szCs w:val="20"/>
          <w:lang w:val="en-US"/>
        </w:rPr>
        <w:t>Awards: Kellogg Merit Scholar</w:t>
      </w:r>
    </w:p>
    <w:p w14:paraId="67FEE107" w14:textId="3E221161" w:rsidR="00B9332D" w:rsidRPr="008247DE" w:rsidRDefault="00AC4486" w:rsidP="003708B3">
      <w:pPr>
        <w:numPr>
          <w:ilvl w:val="0"/>
          <w:numId w:val="1"/>
        </w:numPr>
        <w:spacing w:line="200" w:lineRule="atLeast"/>
        <w:ind w:left="1736" w:hanging="280"/>
        <w:rPr>
          <w:rFonts w:ascii="Calibri" w:eastAsia="Calibri" w:hAnsi="Calibri" w:cs="Calibri"/>
          <w:sz w:val="20"/>
          <w:szCs w:val="20"/>
          <w:lang w:val="en-US"/>
        </w:rPr>
      </w:pPr>
      <w:r w:rsidRPr="008247DE">
        <w:rPr>
          <w:rFonts w:ascii="Calibri" w:eastAsia="Calibri" w:hAnsi="Calibri" w:cs="Calibri"/>
          <w:sz w:val="20"/>
          <w:szCs w:val="20"/>
          <w:lang w:val="en-US"/>
        </w:rPr>
        <w:t>Affiliations</w:t>
      </w:r>
      <w:r w:rsidR="00C40050" w:rsidRPr="008247DE">
        <w:rPr>
          <w:rFonts w:ascii="Calibri" w:eastAsia="Calibri" w:hAnsi="Calibri" w:cs="Calibri"/>
          <w:sz w:val="20"/>
          <w:szCs w:val="20"/>
          <w:lang w:val="en-US"/>
        </w:rPr>
        <w:t xml:space="preserve">: </w:t>
      </w:r>
      <w:r w:rsidR="00F74C89" w:rsidRPr="008247DE">
        <w:rPr>
          <w:rFonts w:ascii="Calibri" w:eastAsia="Calibri" w:hAnsi="Calibri" w:cs="Calibri"/>
          <w:sz w:val="20"/>
          <w:szCs w:val="20"/>
          <w:lang w:val="en-US"/>
        </w:rPr>
        <w:t>AI</w:t>
      </w:r>
      <w:r w:rsidR="00306327" w:rsidRPr="008247DE">
        <w:rPr>
          <w:rFonts w:ascii="Calibri" w:eastAsia="Calibri" w:hAnsi="Calibri" w:cs="Calibri"/>
          <w:sz w:val="20"/>
          <w:szCs w:val="20"/>
          <w:lang w:val="en-US"/>
        </w:rPr>
        <w:t xml:space="preserve"> </w:t>
      </w:r>
      <w:r w:rsidR="00B858A8">
        <w:rPr>
          <w:rFonts w:ascii="Calibri" w:eastAsia="Calibri" w:hAnsi="Calibri" w:cs="Calibri"/>
          <w:sz w:val="20"/>
          <w:szCs w:val="20"/>
          <w:lang w:val="en-US"/>
        </w:rPr>
        <w:t xml:space="preserve">Tech </w:t>
      </w:r>
      <w:r w:rsidR="00306327" w:rsidRPr="008247DE">
        <w:rPr>
          <w:rFonts w:ascii="Calibri" w:eastAsia="Calibri" w:hAnsi="Calibri" w:cs="Calibri"/>
          <w:sz w:val="20"/>
          <w:szCs w:val="20"/>
          <w:lang w:val="en-US"/>
        </w:rPr>
        <w:t>Club</w:t>
      </w:r>
      <w:r w:rsidR="00F74C89" w:rsidRPr="008247DE">
        <w:rPr>
          <w:rFonts w:ascii="Calibri" w:eastAsia="Calibri" w:hAnsi="Calibri" w:cs="Calibri"/>
          <w:sz w:val="20"/>
          <w:szCs w:val="20"/>
          <w:lang w:val="en-US"/>
        </w:rPr>
        <w:t>,</w:t>
      </w:r>
      <w:r w:rsidR="00927430" w:rsidRPr="008247DE">
        <w:rPr>
          <w:rFonts w:ascii="Calibri" w:eastAsia="Calibri" w:hAnsi="Calibri" w:cs="Calibri"/>
          <w:sz w:val="20"/>
          <w:szCs w:val="20"/>
          <w:lang w:val="en-US"/>
        </w:rPr>
        <w:t xml:space="preserve"> </w:t>
      </w:r>
      <w:r w:rsidR="003D1B42" w:rsidRPr="008247DE">
        <w:rPr>
          <w:rFonts w:ascii="Calibri" w:eastAsia="Calibri" w:hAnsi="Calibri" w:cs="Calibri"/>
          <w:sz w:val="20"/>
          <w:szCs w:val="20"/>
          <w:lang w:val="en-US"/>
        </w:rPr>
        <w:t xml:space="preserve">Strategy and Business Development Club, </w:t>
      </w:r>
      <w:r w:rsidR="00C65AE2" w:rsidRPr="008247DE">
        <w:rPr>
          <w:rFonts w:ascii="Calibri" w:eastAsia="Calibri" w:hAnsi="Calibri" w:cs="Calibri"/>
          <w:sz w:val="20"/>
          <w:szCs w:val="20"/>
          <w:lang w:val="en-US"/>
        </w:rPr>
        <w:t>Ba</w:t>
      </w:r>
      <w:r w:rsidR="00185193" w:rsidRPr="008247DE">
        <w:rPr>
          <w:rFonts w:ascii="Calibri" w:eastAsia="Calibri" w:hAnsi="Calibri" w:cs="Calibri"/>
          <w:sz w:val="20"/>
          <w:szCs w:val="20"/>
          <w:lang w:val="en-US"/>
        </w:rPr>
        <w:t>nd</w:t>
      </w:r>
      <w:r w:rsidR="00CA673C" w:rsidRPr="008247DE">
        <w:rPr>
          <w:rFonts w:ascii="Calibri" w:eastAsia="Calibri" w:hAnsi="Calibri" w:cs="Calibri"/>
          <w:sz w:val="20"/>
          <w:szCs w:val="20"/>
          <w:lang w:val="en-US"/>
        </w:rPr>
        <w:t xml:space="preserve"> (Captains) and</w:t>
      </w:r>
      <w:r w:rsidR="003D1B42" w:rsidRPr="008247DE">
        <w:rPr>
          <w:rFonts w:ascii="Calibri" w:eastAsia="Calibri" w:hAnsi="Calibri" w:cs="Calibri"/>
          <w:sz w:val="20"/>
          <w:szCs w:val="20"/>
          <w:lang w:val="en-US"/>
        </w:rPr>
        <w:t xml:space="preserve"> </w:t>
      </w:r>
      <w:r w:rsidR="00641413" w:rsidRPr="008247DE">
        <w:rPr>
          <w:rFonts w:ascii="Calibri" w:eastAsia="Calibri" w:hAnsi="Calibri" w:cs="Calibri"/>
          <w:sz w:val="20"/>
          <w:szCs w:val="20"/>
          <w:lang w:val="en-US"/>
        </w:rPr>
        <w:t>Football Club</w:t>
      </w:r>
    </w:p>
    <w:p w14:paraId="380BC134" w14:textId="77777777" w:rsidR="002B0972" w:rsidRPr="008247DE" w:rsidRDefault="002B0972" w:rsidP="002B0972">
      <w:pPr>
        <w:spacing w:line="200" w:lineRule="atLeast"/>
        <w:rPr>
          <w:rFonts w:ascii="Calibri" w:eastAsia="Calibri" w:hAnsi="Calibri" w:cs="Calibri"/>
          <w:sz w:val="2"/>
          <w:szCs w:val="2"/>
          <w:lang w:val="en-US"/>
        </w:rPr>
      </w:pPr>
    </w:p>
    <w:p w14:paraId="35FFC4CD" w14:textId="77777777" w:rsidR="00B9332D" w:rsidRPr="008247DE" w:rsidRDefault="00E877C9">
      <w:pPr>
        <w:tabs>
          <w:tab w:val="left" w:pos="1406"/>
          <w:tab w:val="right" w:pos="10800"/>
        </w:tabs>
        <w:spacing w:line="200" w:lineRule="atLeast"/>
        <w:rPr>
          <w:rStyle w:val="fs13fw4"/>
          <w:rFonts w:ascii="Calibri" w:eastAsia="Calibri" w:hAnsi="Calibri" w:cs="Calibri"/>
          <w:caps/>
          <w:sz w:val="20"/>
          <w:szCs w:val="20"/>
          <w:lang w:val="en-US"/>
        </w:rPr>
      </w:pPr>
      <w:r w:rsidRPr="008247DE">
        <w:rPr>
          <w:rStyle w:val="fs13fw4text-left"/>
          <w:rFonts w:ascii="Calibri" w:eastAsia="Calibri" w:hAnsi="Calibri" w:cs="Calibri"/>
          <w:sz w:val="20"/>
          <w:szCs w:val="20"/>
          <w:lang w:val="en-US"/>
        </w:rPr>
        <w:t>2017 - 2021</w:t>
      </w:r>
      <w:r w:rsidRPr="008247DE">
        <w:rPr>
          <w:rStyle w:val="fs13fw6ttutext-left"/>
          <w:rFonts w:ascii="Calibri" w:eastAsia="Calibri" w:hAnsi="Calibri" w:cs="Calibri"/>
          <w:b/>
          <w:bCs/>
          <w:caps/>
          <w:sz w:val="20"/>
          <w:szCs w:val="20"/>
          <w:lang w:val="en-US"/>
        </w:rPr>
        <w:tab/>
        <w:t>Singapore Management University</w:t>
      </w:r>
      <w:r w:rsidRPr="008247DE">
        <w:rPr>
          <w:rStyle w:val="fs13fw4"/>
          <w:rFonts w:ascii="Calibri" w:eastAsia="Calibri" w:hAnsi="Calibri" w:cs="Calibri"/>
          <w:caps/>
          <w:sz w:val="20"/>
          <w:szCs w:val="20"/>
          <w:lang w:val="en-US"/>
        </w:rPr>
        <w:tab/>
      </w:r>
      <w:r w:rsidRPr="008247DE">
        <w:rPr>
          <w:rStyle w:val="fs13fw4"/>
          <w:rFonts w:ascii="Calibri" w:eastAsia="Calibri" w:hAnsi="Calibri" w:cs="Calibri"/>
          <w:sz w:val="20"/>
          <w:szCs w:val="20"/>
          <w:lang w:val="en-US"/>
        </w:rPr>
        <w:t>Singapore</w:t>
      </w:r>
    </w:p>
    <w:p w14:paraId="302DCF4E" w14:textId="77777777" w:rsidR="00FB27D9" w:rsidRPr="008247DE" w:rsidRDefault="00E877C9">
      <w:pPr>
        <w:tabs>
          <w:tab w:val="left" w:pos="1404"/>
        </w:tabs>
        <w:spacing w:line="200" w:lineRule="atLeast"/>
        <w:rPr>
          <w:rStyle w:val="fs13fw4fsitext-leftoverflow-hidden"/>
          <w:rFonts w:ascii="Calibri" w:eastAsia="Calibri" w:hAnsi="Calibri" w:cs="Calibri"/>
          <w:i/>
          <w:iCs/>
          <w:sz w:val="20"/>
          <w:szCs w:val="20"/>
          <w:lang w:val="en-US"/>
        </w:rPr>
      </w:pPr>
      <w:r w:rsidRPr="008247DE">
        <w:rPr>
          <w:rFonts w:ascii="Calibri" w:eastAsia="Calibri" w:hAnsi="Calibri" w:cs="Calibri"/>
          <w:sz w:val="20"/>
          <w:szCs w:val="20"/>
          <w:lang w:val="en-US"/>
        </w:rPr>
        <w:t xml:space="preserve"> </w:t>
      </w:r>
      <w:r w:rsidRPr="008247DE">
        <w:rPr>
          <w:rStyle w:val="fs13fw4fsitext-left"/>
          <w:rFonts w:ascii="Calibri" w:eastAsia="Calibri" w:hAnsi="Calibri" w:cs="Calibri"/>
          <w:sz w:val="20"/>
          <w:szCs w:val="20"/>
          <w:lang w:val="en-US"/>
        </w:rPr>
        <w:tab/>
      </w:r>
      <w:r w:rsidR="00306327" w:rsidRPr="008247DE">
        <w:rPr>
          <w:rStyle w:val="fs13fw4fsitext-leftoverflow-hidden"/>
          <w:rFonts w:ascii="Calibri" w:eastAsia="Calibri" w:hAnsi="Calibri" w:cs="Calibri"/>
          <w:i/>
          <w:iCs/>
          <w:sz w:val="20"/>
          <w:szCs w:val="20"/>
          <w:lang w:val="en-US"/>
        </w:rPr>
        <w:t>Bachelor of Science in</w:t>
      </w:r>
      <w:r w:rsidR="004B473F" w:rsidRPr="008247DE">
        <w:rPr>
          <w:rStyle w:val="fs13fw4fsitext-leftoverflow-hidden"/>
          <w:rFonts w:ascii="Calibri" w:eastAsia="Calibri" w:hAnsi="Calibri" w:cs="Calibri"/>
          <w:i/>
          <w:iCs/>
          <w:sz w:val="20"/>
          <w:szCs w:val="20"/>
          <w:lang w:val="en-US"/>
        </w:rPr>
        <w:t xml:space="preserve"> </w:t>
      </w:r>
      <w:r w:rsidRPr="008247DE">
        <w:rPr>
          <w:rStyle w:val="fs13fw4fsitext-leftoverflow-hidden"/>
          <w:rFonts w:ascii="Calibri" w:eastAsia="Calibri" w:hAnsi="Calibri" w:cs="Calibri"/>
          <w:i/>
          <w:iCs/>
          <w:sz w:val="20"/>
          <w:szCs w:val="20"/>
          <w:lang w:val="en-US"/>
        </w:rPr>
        <w:t>Information Systems</w:t>
      </w:r>
    </w:p>
    <w:p w14:paraId="6876AD37" w14:textId="77777777" w:rsidR="00FB27D9" w:rsidRPr="008247DE" w:rsidRDefault="00306327" w:rsidP="00FB27D9">
      <w:pPr>
        <w:numPr>
          <w:ilvl w:val="0"/>
          <w:numId w:val="2"/>
        </w:numPr>
        <w:spacing w:line="200" w:lineRule="atLeast"/>
        <w:ind w:left="1736" w:hanging="280"/>
        <w:rPr>
          <w:rStyle w:val="fs13fw4fsitext-leftoverflow-hidden"/>
          <w:rFonts w:ascii="Calibri" w:eastAsia="Calibri" w:hAnsi="Calibri" w:cs="Calibri"/>
          <w:sz w:val="20"/>
          <w:szCs w:val="20"/>
          <w:lang w:val="en-US"/>
        </w:rPr>
      </w:pPr>
      <w:r w:rsidRPr="008247DE">
        <w:rPr>
          <w:rStyle w:val="fs13fw4fsitext-leftoverflow-hidden"/>
          <w:rFonts w:ascii="Calibri" w:eastAsia="Calibri" w:hAnsi="Calibri" w:cs="Calibri"/>
          <w:sz w:val="20"/>
          <w:szCs w:val="20"/>
          <w:lang w:val="en-US"/>
        </w:rPr>
        <w:t>Academics</w:t>
      </w:r>
      <w:r w:rsidR="00671D45" w:rsidRPr="008247DE">
        <w:rPr>
          <w:rStyle w:val="fs13fw4fsitext-leftoverflow-hidden"/>
          <w:rFonts w:ascii="Calibri" w:eastAsia="Calibri" w:hAnsi="Calibri" w:cs="Calibri"/>
          <w:sz w:val="20"/>
          <w:szCs w:val="20"/>
          <w:lang w:val="en-US"/>
        </w:rPr>
        <w:t>:</w:t>
      </w:r>
      <w:r w:rsidRPr="008247DE">
        <w:rPr>
          <w:rStyle w:val="fs13fw4fsitext-leftoverflow-hidden"/>
          <w:rFonts w:ascii="Calibri" w:eastAsia="Calibri" w:hAnsi="Calibri" w:cs="Calibri"/>
          <w:sz w:val="20"/>
          <w:szCs w:val="20"/>
          <w:lang w:val="en-US"/>
        </w:rPr>
        <w:t xml:space="preserve"> Major in</w:t>
      </w:r>
      <w:r w:rsidR="00FB27D9" w:rsidRPr="008247DE">
        <w:rPr>
          <w:rStyle w:val="fs13fw4fsitext-leftoverflow-hidden"/>
          <w:rFonts w:ascii="Calibri" w:eastAsia="Calibri" w:hAnsi="Calibri" w:cs="Calibri"/>
          <w:sz w:val="20"/>
          <w:szCs w:val="20"/>
          <w:lang w:val="en-US"/>
        </w:rPr>
        <w:t xml:space="preserve"> Business Analytics</w:t>
      </w:r>
      <w:r w:rsidRPr="008247DE">
        <w:rPr>
          <w:rStyle w:val="fs13fw4fsitext-leftoverflow-hidden"/>
          <w:rFonts w:ascii="Calibri" w:eastAsia="Calibri" w:hAnsi="Calibri" w:cs="Calibri"/>
          <w:sz w:val="20"/>
          <w:szCs w:val="20"/>
          <w:lang w:val="en-US"/>
        </w:rPr>
        <w:t>,</w:t>
      </w:r>
      <w:r w:rsidRPr="008247DE">
        <w:rPr>
          <w:rStyle w:val="fs13fw4fsitext-leftoverflow-hidden"/>
          <w:rFonts w:ascii="Calibri" w:eastAsia="Calibri" w:hAnsi="Calibri" w:cs="Calibri"/>
          <w:i/>
          <w:iCs/>
          <w:sz w:val="20"/>
          <w:szCs w:val="20"/>
          <w:lang w:val="en-US"/>
        </w:rPr>
        <w:t xml:space="preserve"> GPA: 3.44/4, Cum Laude</w:t>
      </w:r>
    </w:p>
    <w:p w14:paraId="2BDFF491" w14:textId="77777777" w:rsidR="00EE1B2E" w:rsidRPr="008247DE" w:rsidRDefault="00E877C9" w:rsidP="00CF392C">
      <w:pPr>
        <w:numPr>
          <w:ilvl w:val="0"/>
          <w:numId w:val="2"/>
        </w:numPr>
        <w:spacing w:line="200" w:lineRule="atLeast"/>
        <w:ind w:left="1736" w:hanging="280"/>
        <w:rPr>
          <w:rFonts w:ascii="Calibri" w:eastAsia="Calibri" w:hAnsi="Calibri" w:cs="Calibri"/>
          <w:sz w:val="20"/>
          <w:szCs w:val="20"/>
          <w:lang w:val="en-US"/>
        </w:rPr>
      </w:pPr>
      <w:r w:rsidRPr="008247DE">
        <w:rPr>
          <w:rFonts w:ascii="Calibri" w:eastAsia="Calibri" w:hAnsi="Calibri" w:cs="Calibri"/>
          <w:sz w:val="20"/>
          <w:szCs w:val="20"/>
          <w:lang w:val="en-US"/>
        </w:rPr>
        <w:t xml:space="preserve">Awards: </w:t>
      </w:r>
      <w:r w:rsidR="00213123" w:rsidRPr="008247DE">
        <w:rPr>
          <w:rFonts w:ascii="Calibri" w:eastAsia="Calibri" w:hAnsi="Calibri" w:cs="Calibri"/>
          <w:sz w:val="20"/>
          <w:szCs w:val="20"/>
          <w:lang w:val="en-US"/>
        </w:rPr>
        <w:t xml:space="preserve">Global </w:t>
      </w:r>
      <w:r w:rsidRPr="008247DE">
        <w:rPr>
          <w:rFonts w:ascii="Calibri" w:eastAsia="Calibri" w:hAnsi="Calibri" w:cs="Calibri"/>
          <w:sz w:val="20"/>
          <w:szCs w:val="20"/>
          <w:lang w:val="en-US"/>
        </w:rPr>
        <w:t xml:space="preserve">Industry Preparation </w:t>
      </w:r>
      <w:r w:rsidR="008E7A8B" w:rsidRPr="008247DE">
        <w:rPr>
          <w:rFonts w:ascii="Calibri" w:eastAsia="Calibri" w:hAnsi="Calibri" w:cs="Calibri"/>
          <w:sz w:val="20"/>
          <w:szCs w:val="20"/>
          <w:lang w:val="en-US"/>
        </w:rPr>
        <w:t>S</w:t>
      </w:r>
      <w:r w:rsidRPr="008247DE">
        <w:rPr>
          <w:rFonts w:ascii="Calibri" w:eastAsia="Calibri" w:hAnsi="Calibri" w:cs="Calibri"/>
          <w:sz w:val="20"/>
          <w:szCs w:val="20"/>
          <w:lang w:val="en-US"/>
        </w:rPr>
        <w:t>cholarship and SAS Institute Scholarshi</w:t>
      </w:r>
      <w:r w:rsidR="00EE1B2E" w:rsidRPr="008247DE">
        <w:rPr>
          <w:rFonts w:ascii="Calibri" w:eastAsia="Calibri" w:hAnsi="Calibri" w:cs="Calibri"/>
          <w:sz w:val="20"/>
          <w:szCs w:val="20"/>
          <w:lang w:val="en-US"/>
        </w:rPr>
        <w:t>p</w:t>
      </w:r>
    </w:p>
    <w:p w14:paraId="49B6337F" w14:textId="77777777" w:rsidR="00B9332D" w:rsidRPr="008247DE" w:rsidRDefault="00E877C9">
      <w:pPr>
        <w:pBdr>
          <w:bottom w:val="single" w:sz="12" w:space="0" w:color="000000"/>
        </w:pBdr>
        <w:spacing w:before="60" w:line="200" w:lineRule="atLeast"/>
        <w:rPr>
          <w:rFonts w:ascii="Calibri" w:eastAsia="Calibri" w:hAnsi="Calibri" w:cs="Calibri"/>
          <w:b/>
          <w:bCs/>
          <w:caps/>
          <w:sz w:val="20"/>
          <w:szCs w:val="20"/>
          <w:lang w:val="en-US"/>
        </w:rPr>
      </w:pPr>
      <w:r w:rsidRPr="008247DE">
        <w:rPr>
          <w:rFonts w:ascii="Calibri" w:eastAsia="Calibri" w:hAnsi="Calibri" w:cs="Calibri"/>
          <w:b/>
          <w:bCs/>
          <w:caps/>
          <w:sz w:val="20"/>
          <w:szCs w:val="20"/>
          <w:lang w:val="en-US"/>
        </w:rPr>
        <w:t>experience</w:t>
      </w:r>
    </w:p>
    <w:p w14:paraId="6DE25A4A" w14:textId="77777777" w:rsidR="00B9332D" w:rsidRPr="008247DE" w:rsidRDefault="00E877C9">
      <w:pPr>
        <w:tabs>
          <w:tab w:val="left" w:pos="1406"/>
          <w:tab w:val="right" w:pos="10800"/>
        </w:tabs>
        <w:spacing w:line="200" w:lineRule="atLeast"/>
        <w:rPr>
          <w:rStyle w:val="fs13fw4"/>
          <w:rFonts w:ascii="Calibri" w:eastAsia="Calibri" w:hAnsi="Calibri" w:cs="Calibri"/>
          <w:caps/>
          <w:sz w:val="20"/>
          <w:szCs w:val="20"/>
          <w:lang w:val="en-US"/>
        </w:rPr>
      </w:pPr>
      <w:r w:rsidRPr="008247DE">
        <w:rPr>
          <w:rStyle w:val="fs13fw4text-left"/>
          <w:rFonts w:ascii="Calibri" w:eastAsia="Calibri" w:hAnsi="Calibri" w:cs="Calibri"/>
          <w:sz w:val="20"/>
          <w:szCs w:val="20"/>
          <w:lang w:val="en-US"/>
        </w:rPr>
        <w:t xml:space="preserve">2024 </w:t>
      </w:r>
      <w:r w:rsidR="00D95B76" w:rsidRPr="008247DE">
        <w:rPr>
          <w:rStyle w:val="fs13fw4text-left"/>
          <w:rFonts w:ascii="Calibri" w:eastAsia="Calibri" w:hAnsi="Calibri" w:cs="Calibri"/>
          <w:sz w:val="20"/>
          <w:szCs w:val="20"/>
          <w:lang w:val="en-US"/>
        </w:rPr>
        <w:t xml:space="preserve">- </w:t>
      </w:r>
      <w:r w:rsidR="00B358E3" w:rsidRPr="008247DE">
        <w:rPr>
          <w:rStyle w:val="fs13fw4text-left"/>
          <w:rFonts w:ascii="Calibri" w:eastAsia="Calibri" w:hAnsi="Calibri" w:cs="Calibri"/>
          <w:sz w:val="20"/>
          <w:szCs w:val="20"/>
          <w:lang w:val="en-US"/>
        </w:rPr>
        <w:t>2025</w:t>
      </w:r>
      <w:r w:rsidRPr="008247DE">
        <w:rPr>
          <w:rStyle w:val="fs13fw6ttu"/>
          <w:rFonts w:ascii="Calibri" w:eastAsia="Calibri" w:hAnsi="Calibri" w:cs="Calibri"/>
          <w:b/>
          <w:bCs/>
          <w:caps/>
          <w:sz w:val="20"/>
          <w:szCs w:val="20"/>
          <w:lang w:val="en-US"/>
        </w:rPr>
        <w:tab/>
        <w:t>Deloitte Consulting</w:t>
      </w:r>
      <w:r w:rsidRPr="008247DE">
        <w:rPr>
          <w:rStyle w:val="fs13fw4"/>
          <w:rFonts w:ascii="Calibri" w:eastAsia="Calibri" w:hAnsi="Calibri" w:cs="Calibri"/>
          <w:caps/>
          <w:sz w:val="20"/>
          <w:szCs w:val="20"/>
          <w:lang w:val="en-US"/>
        </w:rPr>
        <w:tab/>
      </w:r>
      <w:r w:rsidRPr="008247DE">
        <w:rPr>
          <w:rStyle w:val="fs13fw4"/>
          <w:rFonts w:ascii="Calibri" w:eastAsia="Calibri" w:hAnsi="Calibri" w:cs="Calibri"/>
          <w:sz w:val="20"/>
          <w:szCs w:val="20"/>
          <w:lang w:val="en-US"/>
        </w:rPr>
        <w:t>Singapore</w:t>
      </w:r>
    </w:p>
    <w:p w14:paraId="1FAEA9D8" w14:textId="44CAF2F6" w:rsidR="00EB137F" w:rsidRPr="008247DE" w:rsidRDefault="00E877C9" w:rsidP="00EB137F">
      <w:pPr>
        <w:tabs>
          <w:tab w:val="left" w:pos="1404"/>
        </w:tabs>
        <w:spacing w:line="200" w:lineRule="atLeast"/>
        <w:rPr>
          <w:rStyle w:val="fs13fw6fsitext-left"/>
          <w:rFonts w:ascii="Calibri" w:eastAsia="Calibri" w:hAnsi="Calibri" w:cs="Calibri"/>
          <w:b/>
          <w:bCs/>
          <w:sz w:val="20"/>
          <w:szCs w:val="20"/>
          <w:lang w:val="en-US"/>
        </w:rPr>
      </w:pPr>
      <w:r w:rsidRPr="008247DE">
        <w:rPr>
          <w:rStyle w:val="fs13fw6fsitext-left"/>
          <w:rFonts w:ascii="Calibri" w:eastAsia="Calibri" w:hAnsi="Calibri" w:cs="Calibri"/>
          <w:b/>
          <w:bCs/>
          <w:sz w:val="20"/>
          <w:szCs w:val="20"/>
          <w:lang w:val="en-US"/>
        </w:rPr>
        <w:tab/>
        <w:t>Senior Consultant</w:t>
      </w:r>
      <w:r w:rsidR="00B858A8">
        <w:rPr>
          <w:rStyle w:val="fs13fw6fsitext-left"/>
          <w:rFonts w:ascii="Calibri" w:eastAsia="Calibri" w:hAnsi="Calibri" w:cs="Calibri"/>
          <w:b/>
          <w:bCs/>
          <w:sz w:val="20"/>
          <w:szCs w:val="20"/>
          <w:lang w:val="en-US"/>
        </w:rPr>
        <w:t xml:space="preserve"> – Generative and Agentic AI </w:t>
      </w:r>
    </w:p>
    <w:p w14:paraId="09A2BC90" w14:textId="5B5F2BAD" w:rsidR="00E84430" w:rsidRPr="008247DE" w:rsidRDefault="00C57320" w:rsidP="00E84430">
      <w:pPr>
        <w:numPr>
          <w:ilvl w:val="0"/>
          <w:numId w:val="3"/>
        </w:numPr>
        <w:spacing w:line="200" w:lineRule="atLeast"/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Launched</w:t>
      </w:r>
      <w:r w:rsidR="00E84430" w:rsidRPr="008247DE">
        <w:rPr>
          <w:rFonts w:ascii="Calibri" w:hAnsi="Calibri" w:cs="Calibri"/>
          <w:sz w:val="20"/>
          <w:szCs w:val="20"/>
          <w:lang w:val="en-US"/>
        </w:rPr>
        <w:t xml:space="preserve"> </w:t>
      </w:r>
      <w:r w:rsidR="00B858A8">
        <w:rPr>
          <w:rFonts w:ascii="Calibri" w:hAnsi="Calibri" w:cs="Calibri"/>
          <w:sz w:val="20"/>
          <w:szCs w:val="20"/>
          <w:lang w:val="en-US"/>
        </w:rPr>
        <w:t xml:space="preserve">AI </w:t>
      </w:r>
      <w:r w:rsidR="00E84430" w:rsidRPr="008247DE">
        <w:rPr>
          <w:rFonts w:ascii="Calibri" w:hAnsi="Calibri" w:cs="Calibri"/>
          <w:sz w:val="20"/>
          <w:szCs w:val="20"/>
          <w:lang w:val="en-US"/>
        </w:rPr>
        <w:t>digital transformation practice serving government and financial services clients, leading go to market strategy, executive pitches and opportunity qualification, driving 5</w:t>
      </w:r>
      <w:r w:rsidR="001D66E5" w:rsidRPr="008247DE">
        <w:rPr>
          <w:rFonts w:ascii="Calibri" w:hAnsi="Calibri" w:cs="Calibri"/>
          <w:sz w:val="20"/>
          <w:szCs w:val="20"/>
          <w:lang w:val="en-US"/>
        </w:rPr>
        <w:t xml:space="preserve">x </w:t>
      </w:r>
      <w:r w:rsidR="00E84430" w:rsidRPr="008247DE">
        <w:rPr>
          <w:rFonts w:ascii="Calibri" w:hAnsi="Calibri" w:cs="Calibri"/>
          <w:sz w:val="20"/>
          <w:szCs w:val="20"/>
          <w:lang w:val="en-US"/>
        </w:rPr>
        <w:t>growth to $8M annual revenue</w:t>
      </w:r>
    </w:p>
    <w:p w14:paraId="43288D45" w14:textId="18B03570" w:rsidR="00E84430" w:rsidRPr="008247DE" w:rsidRDefault="00E84430" w:rsidP="00E84430">
      <w:pPr>
        <w:numPr>
          <w:ilvl w:val="0"/>
          <w:numId w:val="3"/>
        </w:numPr>
        <w:spacing w:line="200" w:lineRule="atLeast"/>
        <w:rPr>
          <w:rFonts w:ascii="Calibri" w:hAnsi="Calibri" w:cs="Calibri"/>
          <w:sz w:val="20"/>
          <w:szCs w:val="20"/>
          <w:lang w:val="en-US"/>
        </w:rPr>
      </w:pPr>
      <w:r w:rsidRPr="008247DE">
        <w:rPr>
          <w:rFonts w:ascii="Calibri" w:hAnsi="Calibri" w:cs="Calibri"/>
          <w:sz w:val="20"/>
          <w:szCs w:val="20"/>
          <w:lang w:val="en-US"/>
        </w:rPr>
        <w:t xml:space="preserve">Led enterprise AI partnership with global insurer from commercial structuring through delivery, directing </w:t>
      </w:r>
      <w:r w:rsidR="008247DE" w:rsidRPr="008247DE">
        <w:rPr>
          <w:rFonts w:ascii="Calibri" w:hAnsi="Calibri" w:cs="Calibri"/>
          <w:sz w:val="20"/>
          <w:szCs w:val="20"/>
          <w:lang w:val="en-US"/>
        </w:rPr>
        <w:t>12-member</w:t>
      </w:r>
      <w:r w:rsidRPr="008247DE">
        <w:rPr>
          <w:rFonts w:ascii="Calibri" w:hAnsi="Calibri" w:cs="Calibri"/>
          <w:sz w:val="20"/>
          <w:szCs w:val="20"/>
          <w:lang w:val="en-US"/>
        </w:rPr>
        <w:t xml:space="preserve"> team to streamline 6 finance and HR processes</w:t>
      </w:r>
      <w:r w:rsidR="0041255F" w:rsidRPr="008247DE">
        <w:rPr>
          <w:rFonts w:ascii="Calibri" w:hAnsi="Calibri" w:cs="Calibri"/>
          <w:sz w:val="20"/>
          <w:szCs w:val="20"/>
          <w:lang w:val="en-US"/>
        </w:rPr>
        <w:t xml:space="preserve">, </w:t>
      </w:r>
      <w:r w:rsidRPr="008247DE">
        <w:rPr>
          <w:rFonts w:ascii="Calibri" w:hAnsi="Calibri" w:cs="Calibri"/>
          <w:sz w:val="20"/>
          <w:szCs w:val="20"/>
          <w:lang w:val="en-US"/>
        </w:rPr>
        <w:t>reduc</w:t>
      </w:r>
      <w:r w:rsidR="0041255F" w:rsidRPr="008247DE">
        <w:rPr>
          <w:rFonts w:ascii="Calibri" w:hAnsi="Calibri" w:cs="Calibri"/>
          <w:sz w:val="20"/>
          <w:szCs w:val="20"/>
          <w:lang w:val="en-US"/>
        </w:rPr>
        <w:t>ing</w:t>
      </w:r>
      <w:r w:rsidRPr="008247DE">
        <w:rPr>
          <w:rFonts w:ascii="Calibri" w:hAnsi="Calibri" w:cs="Calibri"/>
          <w:sz w:val="20"/>
          <w:szCs w:val="20"/>
          <w:lang w:val="en-US"/>
        </w:rPr>
        <w:t xml:space="preserve"> churn</w:t>
      </w:r>
      <w:r w:rsidR="0041255F" w:rsidRPr="008247DE">
        <w:rPr>
          <w:rFonts w:ascii="Calibri" w:hAnsi="Calibri" w:cs="Calibri"/>
          <w:sz w:val="20"/>
          <w:szCs w:val="20"/>
          <w:lang w:val="en-US"/>
        </w:rPr>
        <w:t xml:space="preserve"> by </w:t>
      </w:r>
      <w:r w:rsidRPr="008247DE">
        <w:rPr>
          <w:rFonts w:ascii="Calibri" w:hAnsi="Calibri" w:cs="Calibri"/>
          <w:sz w:val="20"/>
          <w:szCs w:val="20"/>
          <w:lang w:val="en-US"/>
        </w:rPr>
        <w:t>16% and resolution time</w:t>
      </w:r>
      <w:r w:rsidR="0041255F" w:rsidRPr="008247DE">
        <w:rPr>
          <w:rFonts w:ascii="Calibri" w:hAnsi="Calibri" w:cs="Calibri"/>
          <w:sz w:val="20"/>
          <w:szCs w:val="20"/>
          <w:lang w:val="en-US"/>
        </w:rPr>
        <w:t xml:space="preserve"> by</w:t>
      </w:r>
      <w:r w:rsidRPr="008247DE">
        <w:rPr>
          <w:rFonts w:ascii="Calibri" w:hAnsi="Calibri" w:cs="Calibri"/>
          <w:sz w:val="20"/>
          <w:szCs w:val="20"/>
          <w:lang w:val="en-US"/>
        </w:rPr>
        <w:t xml:space="preserve"> 54%</w:t>
      </w:r>
    </w:p>
    <w:p w14:paraId="05C0694F" w14:textId="3DBFBA12" w:rsidR="00E84430" w:rsidRPr="008247DE" w:rsidRDefault="00E84430" w:rsidP="00E84430">
      <w:pPr>
        <w:numPr>
          <w:ilvl w:val="0"/>
          <w:numId w:val="3"/>
        </w:numPr>
        <w:spacing w:line="200" w:lineRule="atLeast"/>
        <w:rPr>
          <w:rFonts w:ascii="Calibri" w:hAnsi="Calibri" w:cs="Calibri"/>
          <w:sz w:val="20"/>
          <w:szCs w:val="20"/>
          <w:lang w:val="en-US"/>
        </w:rPr>
      </w:pPr>
      <w:r w:rsidRPr="008247DE">
        <w:rPr>
          <w:rFonts w:ascii="Calibri" w:hAnsi="Calibri" w:cs="Calibri"/>
          <w:sz w:val="20"/>
          <w:szCs w:val="20"/>
          <w:lang w:val="en-US"/>
        </w:rPr>
        <w:t>Shaped digital and data roadmap for Japanese bank, centralizing governance for</w:t>
      </w:r>
      <w:r w:rsidR="00F866DA" w:rsidRPr="008247DE">
        <w:rPr>
          <w:rFonts w:ascii="Calibri" w:hAnsi="Calibri" w:cs="Calibri"/>
          <w:sz w:val="20"/>
          <w:szCs w:val="20"/>
          <w:lang w:val="en-US"/>
        </w:rPr>
        <w:t xml:space="preserve"> </w:t>
      </w:r>
      <w:r w:rsidR="00CA673C" w:rsidRPr="008247DE">
        <w:rPr>
          <w:rFonts w:ascii="Calibri" w:hAnsi="Calibri" w:cs="Calibri"/>
          <w:sz w:val="20"/>
          <w:szCs w:val="20"/>
          <w:lang w:val="en-US"/>
        </w:rPr>
        <w:t>45</w:t>
      </w:r>
      <w:r w:rsidRPr="008247DE">
        <w:rPr>
          <w:rFonts w:ascii="Calibri" w:hAnsi="Calibri" w:cs="Calibri"/>
          <w:sz w:val="20"/>
          <w:szCs w:val="20"/>
          <w:lang w:val="en-US"/>
        </w:rPr>
        <w:t xml:space="preserve"> project management processes and </w:t>
      </w:r>
      <w:r w:rsidR="00CA673C" w:rsidRPr="008247DE">
        <w:rPr>
          <w:rFonts w:ascii="Calibri" w:hAnsi="Calibri" w:cs="Calibri"/>
          <w:sz w:val="20"/>
          <w:szCs w:val="20"/>
          <w:lang w:val="en-US"/>
        </w:rPr>
        <w:t xml:space="preserve">235 </w:t>
      </w:r>
      <w:r w:rsidRPr="008247DE">
        <w:rPr>
          <w:rFonts w:ascii="Calibri" w:hAnsi="Calibri" w:cs="Calibri"/>
          <w:sz w:val="20"/>
          <w:szCs w:val="20"/>
          <w:lang w:val="en-US"/>
        </w:rPr>
        <w:t>initiatives</w:t>
      </w:r>
      <w:r w:rsidR="00F866DA" w:rsidRPr="008247DE">
        <w:rPr>
          <w:rFonts w:ascii="Calibri" w:hAnsi="Calibri" w:cs="Calibri"/>
          <w:sz w:val="20"/>
          <w:szCs w:val="20"/>
          <w:lang w:val="en-US"/>
        </w:rPr>
        <w:t xml:space="preserve">, </w:t>
      </w:r>
      <w:r w:rsidRPr="008247DE">
        <w:rPr>
          <w:rFonts w:ascii="Calibri" w:hAnsi="Calibri" w:cs="Calibri"/>
          <w:sz w:val="20"/>
          <w:szCs w:val="20"/>
          <w:lang w:val="en-US"/>
        </w:rPr>
        <w:t xml:space="preserve">prioritizing future technology </w:t>
      </w:r>
      <w:r w:rsidR="0017799B" w:rsidRPr="008247DE">
        <w:rPr>
          <w:rFonts w:ascii="Calibri" w:hAnsi="Calibri" w:cs="Calibri"/>
          <w:sz w:val="20"/>
          <w:szCs w:val="20"/>
          <w:lang w:val="en-US"/>
        </w:rPr>
        <w:t xml:space="preserve">partnerships </w:t>
      </w:r>
      <w:r w:rsidRPr="008247DE">
        <w:rPr>
          <w:rFonts w:ascii="Calibri" w:hAnsi="Calibri" w:cs="Calibri"/>
          <w:sz w:val="20"/>
          <w:szCs w:val="20"/>
          <w:lang w:val="en-US"/>
        </w:rPr>
        <w:t xml:space="preserve">and reducing </w:t>
      </w:r>
      <w:r w:rsidR="0017799B" w:rsidRPr="008247DE">
        <w:rPr>
          <w:rFonts w:ascii="Calibri" w:hAnsi="Calibri" w:cs="Calibri"/>
          <w:sz w:val="20"/>
          <w:szCs w:val="20"/>
          <w:lang w:val="en-US"/>
        </w:rPr>
        <w:t>project</w:t>
      </w:r>
      <w:r w:rsidRPr="008247DE">
        <w:rPr>
          <w:rFonts w:ascii="Calibri" w:hAnsi="Calibri" w:cs="Calibri"/>
          <w:sz w:val="20"/>
          <w:szCs w:val="20"/>
          <w:lang w:val="en-US"/>
        </w:rPr>
        <w:t xml:space="preserve"> delays</w:t>
      </w:r>
      <w:r w:rsidR="0041255F" w:rsidRPr="008247DE">
        <w:rPr>
          <w:rFonts w:ascii="Calibri" w:hAnsi="Calibri" w:cs="Calibri"/>
          <w:sz w:val="20"/>
          <w:szCs w:val="20"/>
          <w:lang w:val="en-US"/>
        </w:rPr>
        <w:t xml:space="preserve"> by</w:t>
      </w:r>
      <w:r w:rsidRPr="008247DE">
        <w:rPr>
          <w:rFonts w:ascii="Calibri" w:hAnsi="Calibri" w:cs="Calibri"/>
          <w:sz w:val="20"/>
          <w:szCs w:val="20"/>
          <w:lang w:val="en-US"/>
        </w:rPr>
        <w:t xml:space="preserve"> 37</w:t>
      </w:r>
      <w:r w:rsidR="0041255F" w:rsidRPr="008247DE">
        <w:rPr>
          <w:rFonts w:ascii="Calibri" w:hAnsi="Calibri" w:cs="Calibri"/>
          <w:sz w:val="20"/>
          <w:szCs w:val="20"/>
          <w:lang w:val="en-US"/>
        </w:rPr>
        <w:t xml:space="preserve">% </w:t>
      </w:r>
    </w:p>
    <w:p w14:paraId="0DF3CEF0" w14:textId="725D7ED8" w:rsidR="0017799B" w:rsidRPr="008247DE" w:rsidRDefault="007F2BDD" w:rsidP="00C87FDA">
      <w:pPr>
        <w:numPr>
          <w:ilvl w:val="0"/>
          <w:numId w:val="3"/>
        </w:numPr>
        <w:spacing w:line="200" w:lineRule="atLeast"/>
        <w:rPr>
          <w:rFonts w:ascii="Calibri" w:hAnsi="Calibri" w:cs="Calibri"/>
          <w:sz w:val="20"/>
          <w:szCs w:val="20"/>
          <w:lang w:val="en-US"/>
        </w:rPr>
      </w:pPr>
      <w:r w:rsidRPr="008247DE">
        <w:rPr>
          <w:rFonts w:ascii="Calibri" w:hAnsi="Calibri" w:cs="Calibri"/>
          <w:sz w:val="20"/>
          <w:szCs w:val="20"/>
          <w:lang w:val="en-US"/>
        </w:rPr>
        <w:t>Architected agentic AI underwriting platform for global bank, evaluating build versus partner options with vendor financial scenario analysis, improving data quality and accelerating risk assessments by 45%</w:t>
      </w:r>
    </w:p>
    <w:p w14:paraId="6D39D39A" w14:textId="77777777" w:rsidR="00BC15F0" w:rsidRPr="008247DE" w:rsidRDefault="00BC15F0" w:rsidP="00BC15F0">
      <w:pPr>
        <w:spacing w:line="200" w:lineRule="atLeast"/>
        <w:ind w:left="1456"/>
        <w:rPr>
          <w:rFonts w:ascii="Calibri" w:eastAsia="Calibri" w:hAnsi="Calibri" w:cs="Calibri"/>
          <w:sz w:val="6"/>
          <w:szCs w:val="6"/>
          <w:lang w:val="en-US"/>
        </w:rPr>
      </w:pPr>
    </w:p>
    <w:p w14:paraId="62394A62" w14:textId="77777777" w:rsidR="00B9332D" w:rsidRPr="008247DE" w:rsidRDefault="00E877C9">
      <w:pPr>
        <w:tabs>
          <w:tab w:val="left" w:pos="1406"/>
          <w:tab w:val="right" w:pos="10800"/>
        </w:tabs>
        <w:spacing w:line="200" w:lineRule="atLeast"/>
        <w:rPr>
          <w:rStyle w:val="fs13fw4"/>
          <w:rFonts w:ascii="Calibri" w:eastAsia="Calibri" w:hAnsi="Calibri" w:cs="Calibri"/>
          <w:caps/>
          <w:sz w:val="20"/>
          <w:szCs w:val="20"/>
          <w:lang w:val="en-US"/>
        </w:rPr>
      </w:pPr>
      <w:r w:rsidRPr="008247DE">
        <w:rPr>
          <w:rStyle w:val="fs13fw4text-left"/>
          <w:rFonts w:ascii="Calibri" w:eastAsia="Calibri" w:hAnsi="Calibri" w:cs="Calibri"/>
          <w:sz w:val="20"/>
          <w:szCs w:val="20"/>
          <w:lang w:val="en-US"/>
        </w:rPr>
        <w:t>2022 - 2024</w:t>
      </w:r>
      <w:r w:rsidRPr="008247DE">
        <w:rPr>
          <w:lang w:val="en-US"/>
        </w:rPr>
        <w:tab/>
      </w:r>
      <w:r w:rsidRPr="008247DE">
        <w:rPr>
          <w:rStyle w:val="fs13fw6ttu"/>
          <w:rFonts w:ascii="Calibri" w:eastAsia="Calibri" w:hAnsi="Calibri" w:cs="Calibri"/>
          <w:b/>
          <w:bCs/>
          <w:caps/>
          <w:sz w:val="20"/>
          <w:szCs w:val="20"/>
          <w:lang w:val="en-US"/>
        </w:rPr>
        <w:t>R</w:t>
      </w:r>
      <w:r w:rsidR="36511B62" w:rsidRPr="008247DE">
        <w:rPr>
          <w:rStyle w:val="fs13fw6ttu"/>
          <w:rFonts w:ascii="Calibri" w:eastAsia="Calibri" w:hAnsi="Calibri" w:cs="Calibri"/>
          <w:b/>
          <w:bCs/>
          <w:caps/>
          <w:sz w:val="20"/>
          <w:szCs w:val="20"/>
          <w:lang w:val="en-US"/>
        </w:rPr>
        <w:t>ESOURCE GLOBAL PROFESSIONALS - VERACITY CONSULTING</w:t>
      </w:r>
      <w:r w:rsidRPr="008247DE">
        <w:rPr>
          <w:rStyle w:val="fs13fw6ttu"/>
          <w:rFonts w:ascii="Calibri" w:eastAsia="Calibri" w:hAnsi="Calibri" w:cs="Calibri"/>
          <w:b/>
          <w:bCs/>
          <w:caps/>
          <w:sz w:val="20"/>
          <w:szCs w:val="20"/>
          <w:lang w:val="en-US"/>
        </w:rPr>
        <w:t xml:space="preserve"> LLC</w:t>
      </w:r>
      <w:r w:rsidR="6A36A4DA" w:rsidRPr="008247DE">
        <w:rPr>
          <w:rStyle w:val="fs13fw6ttu"/>
          <w:rFonts w:ascii="Calibri" w:eastAsia="Calibri" w:hAnsi="Calibri" w:cs="Calibri"/>
          <w:b/>
          <w:bCs/>
          <w:caps/>
          <w:sz w:val="20"/>
          <w:szCs w:val="20"/>
          <w:lang w:val="en-US"/>
        </w:rPr>
        <w:t xml:space="preserve">                                                                     </w:t>
      </w:r>
      <w:r w:rsidRPr="008247DE">
        <w:rPr>
          <w:rStyle w:val="fs13fw4"/>
          <w:rFonts w:ascii="Calibri" w:eastAsia="Calibri" w:hAnsi="Calibri" w:cs="Calibri"/>
          <w:sz w:val="20"/>
          <w:szCs w:val="20"/>
          <w:lang w:val="en-US"/>
        </w:rPr>
        <w:t>Singapore</w:t>
      </w:r>
    </w:p>
    <w:p w14:paraId="4AE78AFC" w14:textId="2A765509" w:rsidR="00B9332D" w:rsidRPr="008247DE" w:rsidRDefault="00E877C9">
      <w:pPr>
        <w:tabs>
          <w:tab w:val="left" w:pos="1404"/>
        </w:tabs>
        <w:spacing w:line="200" w:lineRule="atLeast"/>
        <w:rPr>
          <w:rStyle w:val="fs13fw6fsitext-left"/>
          <w:rFonts w:ascii="Calibri" w:eastAsia="Calibri" w:hAnsi="Calibri" w:cs="Calibri"/>
          <w:b/>
          <w:bCs/>
          <w:sz w:val="20"/>
          <w:szCs w:val="20"/>
          <w:lang w:val="en-US"/>
        </w:rPr>
      </w:pPr>
      <w:r w:rsidRPr="008247DE">
        <w:rPr>
          <w:rStyle w:val="fs13fw6fsitext-left"/>
          <w:rFonts w:ascii="Calibri" w:eastAsia="Calibri" w:hAnsi="Calibri" w:cs="Calibri"/>
          <w:b/>
          <w:bCs/>
          <w:sz w:val="20"/>
          <w:szCs w:val="20"/>
          <w:lang w:val="en-US"/>
        </w:rPr>
        <w:tab/>
        <w:t>Senior Solutions Consultant</w:t>
      </w:r>
      <w:r w:rsidR="00B858A8">
        <w:rPr>
          <w:rStyle w:val="fs13fw6fsitext-left"/>
          <w:rFonts w:ascii="Calibri" w:eastAsia="Calibri" w:hAnsi="Calibri" w:cs="Calibri"/>
          <w:b/>
          <w:bCs/>
          <w:sz w:val="20"/>
          <w:szCs w:val="20"/>
          <w:lang w:val="en-US"/>
        </w:rPr>
        <w:t xml:space="preserve"> – Digital Transformation &amp; Process Engineering</w:t>
      </w:r>
    </w:p>
    <w:p w14:paraId="35B9B9C1" w14:textId="0234A164" w:rsidR="00F866DA" w:rsidRPr="008247DE" w:rsidRDefault="00F866DA" w:rsidP="00F866DA">
      <w:pPr>
        <w:numPr>
          <w:ilvl w:val="0"/>
          <w:numId w:val="4"/>
        </w:numPr>
        <w:spacing w:line="200" w:lineRule="atLeast"/>
        <w:ind w:left="1736" w:hanging="280"/>
        <w:rPr>
          <w:rFonts w:ascii="Calibri" w:eastAsia="Calibri" w:hAnsi="Calibri" w:cs="Calibri"/>
          <w:sz w:val="20"/>
          <w:szCs w:val="20"/>
          <w:lang w:val="en-US"/>
        </w:rPr>
      </w:pPr>
      <w:r w:rsidRPr="008247DE">
        <w:rPr>
          <w:rFonts w:ascii="Calibri" w:eastAsia="Calibri" w:hAnsi="Calibri" w:cs="Calibri"/>
          <w:sz w:val="20"/>
          <w:szCs w:val="20"/>
          <w:lang w:val="en-US"/>
        </w:rPr>
        <w:t xml:space="preserve">Generated $9.3M annual revenue by leading </w:t>
      </w:r>
      <w:r w:rsidR="008247DE" w:rsidRPr="008247DE">
        <w:rPr>
          <w:rFonts w:ascii="Calibri" w:eastAsia="Calibri" w:hAnsi="Calibri" w:cs="Calibri"/>
          <w:sz w:val="20"/>
          <w:szCs w:val="20"/>
          <w:lang w:val="en-US"/>
        </w:rPr>
        <w:t>3-member</w:t>
      </w:r>
      <w:r w:rsidRPr="008247DE">
        <w:rPr>
          <w:rFonts w:ascii="Calibri" w:eastAsia="Calibri" w:hAnsi="Calibri" w:cs="Calibri"/>
          <w:sz w:val="20"/>
          <w:szCs w:val="20"/>
          <w:lang w:val="en-US"/>
        </w:rPr>
        <w:t xml:space="preserve"> global team </w:t>
      </w:r>
      <w:r w:rsidR="0041255F" w:rsidRPr="008247DE">
        <w:rPr>
          <w:rFonts w:ascii="Calibri" w:eastAsia="Calibri" w:hAnsi="Calibri" w:cs="Calibri"/>
          <w:sz w:val="20"/>
          <w:szCs w:val="20"/>
          <w:lang w:val="en-US"/>
        </w:rPr>
        <w:t>sourcing and closing</w:t>
      </w:r>
      <w:r w:rsidRPr="008247DE">
        <w:rPr>
          <w:rFonts w:ascii="Calibri" w:eastAsia="Calibri" w:hAnsi="Calibri" w:cs="Calibri"/>
          <w:sz w:val="20"/>
          <w:szCs w:val="20"/>
          <w:lang w:val="en-US"/>
        </w:rPr>
        <w:t xml:space="preserve"> bespoke ServiceNow </w:t>
      </w:r>
      <w:r w:rsidR="00C57320">
        <w:rPr>
          <w:rFonts w:ascii="Calibri" w:eastAsia="Calibri" w:hAnsi="Calibri" w:cs="Calibri"/>
          <w:sz w:val="20"/>
          <w:szCs w:val="20"/>
          <w:lang w:val="en-US"/>
        </w:rPr>
        <w:t xml:space="preserve">  </w:t>
      </w:r>
      <w:r w:rsidRPr="008247DE">
        <w:rPr>
          <w:rFonts w:ascii="Calibri" w:eastAsia="Calibri" w:hAnsi="Calibri" w:cs="Calibri"/>
          <w:sz w:val="20"/>
          <w:szCs w:val="20"/>
          <w:lang w:val="en-US"/>
        </w:rPr>
        <w:t xml:space="preserve">solutions, owning opportunity pipeline, product positioning, pricing </w:t>
      </w:r>
      <w:r w:rsidR="0041255F" w:rsidRPr="008247DE">
        <w:rPr>
          <w:rFonts w:ascii="Calibri" w:eastAsia="Calibri" w:hAnsi="Calibri" w:cs="Calibri"/>
          <w:sz w:val="20"/>
          <w:szCs w:val="20"/>
          <w:lang w:val="en-US"/>
        </w:rPr>
        <w:t>strategy, process workshops</w:t>
      </w:r>
      <w:r w:rsidRPr="008247DE">
        <w:rPr>
          <w:rFonts w:ascii="Calibri" w:eastAsia="Calibri" w:hAnsi="Calibri" w:cs="Calibri"/>
          <w:sz w:val="20"/>
          <w:szCs w:val="20"/>
          <w:lang w:val="en-US"/>
        </w:rPr>
        <w:t xml:space="preserve"> and demos</w:t>
      </w:r>
    </w:p>
    <w:p w14:paraId="4550F485" w14:textId="0A1611F7" w:rsidR="001A0C93" w:rsidRPr="008247DE" w:rsidRDefault="001A0C93" w:rsidP="00F866DA">
      <w:pPr>
        <w:numPr>
          <w:ilvl w:val="0"/>
          <w:numId w:val="4"/>
        </w:numPr>
        <w:spacing w:line="200" w:lineRule="atLeast"/>
        <w:ind w:left="1736" w:hanging="280"/>
        <w:rPr>
          <w:rFonts w:ascii="Calibri" w:eastAsia="Calibri" w:hAnsi="Calibri" w:cs="Calibri"/>
          <w:sz w:val="20"/>
          <w:szCs w:val="20"/>
          <w:lang w:val="en-US"/>
        </w:rPr>
      </w:pPr>
      <w:r w:rsidRPr="008247DE">
        <w:rPr>
          <w:rFonts w:ascii="Calibri" w:eastAsia="Calibri" w:hAnsi="Calibri" w:cs="Calibri"/>
          <w:sz w:val="20"/>
          <w:szCs w:val="20"/>
          <w:lang w:val="en-US"/>
        </w:rPr>
        <w:t xml:space="preserve">Spearheaded </w:t>
      </w:r>
      <w:r w:rsidR="000F1F2E" w:rsidRPr="008247DE">
        <w:rPr>
          <w:rFonts w:ascii="Calibri" w:eastAsia="Calibri" w:hAnsi="Calibri" w:cs="Calibri"/>
          <w:sz w:val="20"/>
          <w:szCs w:val="20"/>
          <w:lang w:val="en-US"/>
        </w:rPr>
        <w:t xml:space="preserve">$745K </w:t>
      </w:r>
      <w:r w:rsidRPr="008247DE">
        <w:rPr>
          <w:rFonts w:ascii="Calibri" w:eastAsia="Calibri" w:hAnsi="Calibri" w:cs="Calibri"/>
          <w:sz w:val="20"/>
          <w:szCs w:val="20"/>
          <w:lang w:val="en-US"/>
        </w:rPr>
        <w:t xml:space="preserve">flagship risk management partnership with national union, leading commercial negotiation and coordinating product, sales, design, and delivery teams to cut audit timelines 40% and $1M </w:t>
      </w:r>
      <w:r w:rsidR="0017799B" w:rsidRPr="008247DE">
        <w:rPr>
          <w:rFonts w:ascii="Calibri" w:eastAsia="Calibri" w:hAnsi="Calibri" w:cs="Calibri"/>
          <w:sz w:val="20"/>
          <w:szCs w:val="20"/>
          <w:lang w:val="en-US"/>
        </w:rPr>
        <w:t xml:space="preserve">in labor </w:t>
      </w:r>
      <w:r w:rsidRPr="008247DE">
        <w:rPr>
          <w:rFonts w:ascii="Calibri" w:eastAsia="Calibri" w:hAnsi="Calibri" w:cs="Calibri"/>
          <w:sz w:val="20"/>
          <w:szCs w:val="20"/>
          <w:lang w:val="en-US"/>
        </w:rPr>
        <w:t>costs</w:t>
      </w:r>
    </w:p>
    <w:p w14:paraId="6A0EFF31" w14:textId="77777777" w:rsidR="00F866DA" w:rsidRPr="008247DE" w:rsidRDefault="001A0C93" w:rsidP="00F866DA">
      <w:pPr>
        <w:numPr>
          <w:ilvl w:val="0"/>
          <w:numId w:val="4"/>
        </w:numPr>
        <w:spacing w:line="200" w:lineRule="atLeast"/>
        <w:ind w:left="1736" w:hanging="280"/>
        <w:rPr>
          <w:rFonts w:ascii="Calibri" w:eastAsia="Calibri" w:hAnsi="Calibri" w:cs="Calibri"/>
          <w:sz w:val="20"/>
          <w:szCs w:val="20"/>
          <w:lang w:val="en-US"/>
        </w:rPr>
      </w:pPr>
      <w:r w:rsidRPr="008247DE">
        <w:rPr>
          <w:rFonts w:ascii="Calibri" w:eastAsia="Calibri" w:hAnsi="Calibri" w:cs="Calibri"/>
          <w:sz w:val="20"/>
          <w:szCs w:val="20"/>
          <w:lang w:val="en-US"/>
        </w:rPr>
        <w:t>Delivered 3 global keynotes to more than 500 executives and quarterly C suite workshops as risk and asset management subject matter expert, seeding pipeline and generating $500K new client revenue</w:t>
      </w:r>
    </w:p>
    <w:p w14:paraId="2B6E1D89" w14:textId="77777777" w:rsidR="00F866DA" w:rsidRPr="008247DE" w:rsidRDefault="00F866DA" w:rsidP="00F866DA">
      <w:pPr>
        <w:spacing w:line="200" w:lineRule="atLeast"/>
        <w:ind w:left="1456"/>
        <w:rPr>
          <w:rFonts w:ascii="Calibri" w:eastAsia="Calibri" w:hAnsi="Calibri" w:cs="Calibri"/>
          <w:sz w:val="8"/>
          <w:szCs w:val="8"/>
          <w:lang w:val="en-US"/>
        </w:rPr>
      </w:pPr>
    </w:p>
    <w:p w14:paraId="4A8D574F" w14:textId="6F970B96" w:rsidR="00B9332D" w:rsidRPr="008247DE" w:rsidRDefault="00E877C9">
      <w:pPr>
        <w:tabs>
          <w:tab w:val="left" w:pos="1406"/>
          <w:tab w:val="right" w:pos="10800"/>
        </w:tabs>
        <w:spacing w:line="200" w:lineRule="atLeast"/>
        <w:rPr>
          <w:rStyle w:val="fs13fw4"/>
          <w:rFonts w:ascii="Calibri" w:eastAsia="Calibri" w:hAnsi="Calibri" w:cs="Calibri"/>
          <w:caps/>
          <w:sz w:val="20"/>
          <w:szCs w:val="20"/>
          <w:lang w:val="en-US"/>
        </w:rPr>
      </w:pPr>
      <w:r w:rsidRPr="008247DE">
        <w:rPr>
          <w:rStyle w:val="fs13fw4text-left"/>
          <w:rFonts w:ascii="Calibri" w:eastAsia="Calibri" w:hAnsi="Calibri" w:cs="Calibri"/>
          <w:sz w:val="20"/>
          <w:szCs w:val="20"/>
          <w:lang w:val="en-US"/>
        </w:rPr>
        <w:t>2020 - 2022</w:t>
      </w:r>
      <w:r w:rsidRPr="008247DE">
        <w:rPr>
          <w:rFonts w:eastAsia="Calibri"/>
          <w:lang w:val="en-US"/>
        </w:rPr>
        <w:tab/>
      </w:r>
      <w:r w:rsidRPr="008247DE">
        <w:rPr>
          <w:rStyle w:val="fs13fw6ttu"/>
          <w:rFonts w:ascii="Calibri" w:eastAsia="Calibri" w:hAnsi="Calibri" w:cs="Calibri"/>
          <w:b/>
          <w:bCs/>
          <w:caps/>
          <w:sz w:val="20"/>
          <w:szCs w:val="20"/>
          <w:lang w:val="en-US"/>
        </w:rPr>
        <w:t>Tagteam Technologies</w:t>
      </w:r>
      <w:r w:rsidR="00B358E3" w:rsidRPr="008247DE">
        <w:rPr>
          <w:rStyle w:val="fs13fw6ttu"/>
          <w:rFonts w:ascii="Calibri" w:eastAsia="Calibri" w:hAnsi="Calibri" w:cs="Calibri"/>
          <w:b/>
          <w:bCs/>
          <w:caps/>
          <w:sz w:val="20"/>
          <w:szCs w:val="20"/>
          <w:lang w:val="en-US"/>
        </w:rPr>
        <w:t xml:space="preserve"> (AI and data annotation </w:t>
      </w:r>
      <w:r w:rsidR="00B858A8" w:rsidRPr="008247DE">
        <w:rPr>
          <w:rStyle w:val="fs13fw6ttu"/>
          <w:rFonts w:ascii="Calibri" w:eastAsia="Calibri" w:hAnsi="Calibri" w:cs="Calibri"/>
          <w:b/>
          <w:bCs/>
          <w:caps/>
          <w:sz w:val="20"/>
          <w:szCs w:val="20"/>
          <w:lang w:val="en-US"/>
        </w:rPr>
        <w:t>STARTUP)</w:t>
      </w:r>
      <w:r w:rsidR="00B858A8">
        <w:rPr>
          <w:rStyle w:val="fs13fw6ttu"/>
          <w:rFonts w:ascii="Calibri" w:eastAsia="Calibri" w:hAnsi="Calibri" w:cs="Calibri"/>
          <w:b/>
          <w:bCs/>
          <w:caps/>
          <w:sz w:val="20"/>
          <w:szCs w:val="20"/>
          <w:lang w:val="en-US"/>
        </w:rPr>
        <w:tab/>
      </w:r>
      <w:r w:rsidR="73CF0915" w:rsidRPr="008247DE">
        <w:rPr>
          <w:rStyle w:val="fs13fw6ttu"/>
          <w:rFonts w:ascii="Calibri" w:eastAsia="Calibri" w:hAnsi="Calibri" w:cs="Calibri"/>
          <w:b/>
          <w:bCs/>
          <w:caps/>
          <w:sz w:val="20"/>
          <w:szCs w:val="20"/>
          <w:lang w:val="en-US"/>
        </w:rPr>
        <w:t xml:space="preserve">                                                                </w:t>
      </w:r>
      <w:r w:rsidRPr="008247DE">
        <w:rPr>
          <w:rStyle w:val="fs13fw4"/>
          <w:rFonts w:ascii="Calibri" w:eastAsia="Calibri" w:hAnsi="Calibri" w:cs="Calibri"/>
          <w:sz w:val="20"/>
          <w:szCs w:val="20"/>
          <w:lang w:val="en-US"/>
        </w:rPr>
        <w:t>Singapore</w:t>
      </w:r>
    </w:p>
    <w:p w14:paraId="2B5B3D4E" w14:textId="77777777" w:rsidR="00B9332D" w:rsidRPr="008247DE" w:rsidRDefault="00E877C9">
      <w:pPr>
        <w:tabs>
          <w:tab w:val="left" w:pos="1404"/>
        </w:tabs>
        <w:spacing w:line="200" w:lineRule="atLeast"/>
        <w:rPr>
          <w:rStyle w:val="fs13fw6fsitext-left"/>
          <w:rFonts w:ascii="Calibri" w:eastAsia="Calibri" w:hAnsi="Calibri" w:cs="Calibri"/>
          <w:b/>
          <w:bCs/>
          <w:sz w:val="20"/>
          <w:szCs w:val="20"/>
          <w:lang w:val="en-US"/>
        </w:rPr>
      </w:pPr>
      <w:r w:rsidRPr="008247DE">
        <w:rPr>
          <w:rStyle w:val="fs13fw6fsitext-left"/>
          <w:rFonts w:ascii="Calibri" w:eastAsia="Calibri" w:hAnsi="Calibri" w:cs="Calibri"/>
          <w:b/>
          <w:bCs/>
          <w:sz w:val="20"/>
          <w:szCs w:val="20"/>
          <w:lang w:val="en-US"/>
        </w:rPr>
        <w:tab/>
        <w:t>Operations and Solutions Lead</w:t>
      </w:r>
    </w:p>
    <w:p w14:paraId="1DF67A26" w14:textId="10C2DEF4" w:rsidR="0041255F" w:rsidRPr="008247DE" w:rsidRDefault="0041255F" w:rsidP="0041255F">
      <w:pPr>
        <w:pStyle w:val="ListParagraph"/>
        <w:numPr>
          <w:ilvl w:val="0"/>
          <w:numId w:val="13"/>
        </w:numPr>
        <w:spacing w:line="200" w:lineRule="atLeast"/>
        <w:rPr>
          <w:rFonts w:ascii="Calibri" w:eastAsia="Calibri" w:hAnsi="Calibri" w:cs="Calibri"/>
          <w:sz w:val="20"/>
          <w:szCs w:val="20"/>
          <w:lang w:val="en-US"/>
        </w:rPr>
      </w:pPr>
      <w:r w:rsidRPr="008247DE">
        <w:rPr>
          <w:rFonts w:ascii="Calibri" w:eastAsia="Calibri" w:hAnsi="Calibri" w:cs="Calibri"/>
          <w:sz w:val="20"/>
          <w:szCs w:val="20"/>
          <w:lang w:val="en-US"/>
        </w:rPr>
        <w:t>Secured first enterprise client for seed stage startup within 3 months by owning outreach, proposals, and solution design, building 9 person AI delivery team and operating model that drove $3M revenue in 2 years</w:t>
      </w:r>
    </w:p>
    <w:p w14:paraId="7AF3D15D" w14:textId="42C99F0A" w:rsidR="001A0C93" w:rsidRPr="008247DE" w:rsidRDefault="001A0C93" w:rsidP="001A0C93">
      <w:pPr>
        <w:pStyle w:val="ListParagraph"/>
        <w:numPr>
          <w:ilvl w:val="0"/>
          <w:numId w:val="13"/>
        </w:numPr>
        <w:spacing w:line="200" w:lineRule="atLeast"/>
        <w:rPr>
          <w:rFonts w:ascii="Calibri" w:eastAsia="Calibri" w:hAnsi="Calibri" w:cs="Calibri"/>
          <w:sz w:val="20"/>
          <w:szCs w:val="20"/>
          <w:lang w:val="en-US"/>
        </w:rPr>
      </w:pPr>
      <w:r w:rsidRPr="008247DE">
        <w:rPr>
          <w:rFonts w:ascii="Calibri" w:eastAsia="Calibri" w:hAnsi="Calibri" w:cs="Calibri"/>
          <w:sz w:val="20"/>
          <w:szCs w:val="20"/>
          <w:lang w:val="en-US"/>
        </w:rPr>
        <w:t>Commercialized 7 AI solutions, including crisis detection partnership with Ministry</w:t>
      </w:r>
      <w:r w:rsidR="0017799B" w:rsidRPr="008247DE">
        <w:rPr>
          <w:rFonts w:ascii="Calibri" w:eastAsia="Calibri" w:hAnsi="Calibri" w:cs="Calibri"/>
          <w:sz w:val="20"/>
          <w:szCs w:val="20"/>
          <w:lang w:val="en-US"/>
        </w:rPr>
        <w:t xml:space="preserve"> of </w:t>
      </w:r>
      <w:r w:rsidR="008247DE" w:rsidRPr="008247DE">
        <w:rPr>
          <w:rFonts w:ascii="Calibri" w:eastAsia="Calibri" w:hAnsi="Calibri" w:cs="Calibri"/>
          <w:sz w:val="20"/>
          <w:szCs w:val="20"/>
          <w:lang w:val="en-US"/>
        </w:rPr>
        <w:t>Defense</w:t>
      </w:r>
      <w:r w:rsidRPr="008247DE">
        <w:rPr>
          <w:rFonts w:ascii="Calibri" w:eastAsia="Calibri" w:hAnsi="Calibri" w:cs="Calibri"/>
          <w:sz w:val="20"/>
          <w:szCs w:val="20"/>
          <w:lang w:val="en-US"/>
        </w:rPr>
        <w:t xml:space="preserve">, by shaping value proposition, pricing and </w:t>
      </w:r>
      <w:r w:rsidR="0017799B" w:rsidRPr="008247DE">
        <w:rPr>
          <w:rFonts w:ascii="Calibri" w:eastAsia="Calibri" w:hAnsi="Calibri" w:cs="Calibri"/>
          <w:sz w:val="20"/>
          <w:szCs w:val="20"/>
          <w:lang w:val="en-US"/>
        </w:rPr>
        <w:t xml:space="preserve">deal structure </w:t>
      </w:r>
      <w:r w:rsidRPr="008247DE">
        <w:rPr>
          <w:rFonts w:ascii="Calibri" w:eastAsia="Calibri" w:hAnsi="Calibri" w:cs="Calibri"/>
          <w:sz w:val="20"/>
          <w:szCs w:val="20"/>
          <w:lang w:val="en-US"/>
        </w:rPr>
        <w:t xml:space="preserve">around emerging AI </w:t>
      </w:r>
      <w:r w:rsidR="000F1F2E" w:rsidRPr="008247DE">
        <w:rPr>
          <w:rFonts w:ascii="Calibri" w:eastAsia="Calibri" w:hAnsi="Calibri" w:cs="Calibri"/>
          <w:sz w:val="20"/>
          <w:szCs w:val="20"/>
          <w:lang w:val="en-US"/>
        </w:rPr>
        <w:t>technologies</w:t>
      </w:r>
      <w:r w:rsidRPr="008247DE">
        <w:rPr>
          <w:rFonts w:ascii="Calibri" w:eastAsia="Calibri" w:hAnsi="Calibri" w:cs="Calibri"/>
          <w:sz w:val="20"/>
          <w:szCs w:val="20"/>
          <w:lang w:val="en-US"/>
        </w:rPr>
        <w:t>, increasing client adoption 13%</w:t>
      </w:r>
    </w:p>
    <w:p w14:paraId="7B407A44" w14:textId="1D18D4B8" w:rsidR="001A0C93" w:rsidRPr="008247DE" w:rsidRDefault="001A0C93" w:rsidP="001A0C93">
      <w:pPr>
        <w:pStyle w:val="ListParagraph"/>
        <w:numPr>
          <w:ilvl w:val="0"/>
          <w:numId w:val="13"/>
        </w:numPr>
        <w:spacing w:line="200" w:lineRule="atLeast"/>
        <w:rPr>
          <w:rFonts w:ascii="Calibri" w:eastAsia="Calibri" w:hAnsi="Calibri" w:cs="Calibri"/>
          <w:sz w:val="20"/>
          <w:szCs w:val="20"/>
          <w:lang w:val="en-US"/>
        </w:rPr>
      </w:pPr>
      <w:r w:rsidRPr="008247DE">
        <w:rPr>
          <w:rFonts w:ascii="Calibri" w:eastAsia="Calibri" w:hAnsi="Calibri" w:cs="Calibri"/>
          <w:sz w:val="20"/>
          <w:szCs w:val="20"/>
          <w:lang w:val="en-US"/>
        </w:rPr>
        <w:t>Defined regional market entry strategy using customer segmentation and competitor analysis in Korea</w:t>
      </w:r>
      <w:r w:rsidR="00AC66EC" w:rsidRPr="008247DE">
        <w:rPr>
          <w:rFonts w:ascii="Calibri" w:eastAsia="Calibri" w:hAnsi="Calibri" w:cs="Calibri"/>
          <w:sz w:val="20"/>
          <w:szCs w:val="20"/>
          <w:lang w:val="en-US"/>
        </w:rPr>
        <w:t xml:space="preserve"> and Indonesia</w:t>
      </w:r>
      <w:r w:rsidRPr="008247DE">
        <w:rPr>
          <w:rFonts w:ascii="Calibri" w:eastAsia="Calibri" w:hAnsi="Calibri" w:cs="Calibri"/>
          <w:sz w:val="20"/>
          <w:szCs w:val="20"/>
          <w:lang w:val="en-US"/>
        </w:rPr>
        <w:t>, prioritizing partner</w:t>
      </w:r>
      <w:r w:rsidR="00AC66EC" w:rsidRPr="008247DE">
        <w:rPr>
          <w:rFonts w:ascii="Calibri" w:eastAsia="Calibri" w:hAnsi="Calibri" w:cs="Calibri"/>
          <w:sz w:val="20"/>
          <w:szCs w:val="20"/>
          <w:lang w:val="en-US"/>
        </w:rPr>
        <w:t>ships</w:t>
      </w:r>
      <w:r w:rsidR="0017799B" w:rsidRPr="008247DE">
        <w:rPr>
          <w:rFonts w:ascii="Calibri" w:eastAsia="Calibri" w:hAnsi="Calibri" w:cs="Calibri"/>
          <w:sz w:val="20"/>
          <w:szCs w:val="20"/>
          <w:lang w:val="en-US"/>
        </w:rPr>
        <w:t xml:space="preserve"> </w:t>
      </w:r>
      <w:r w:rsidR="001D66E5" w:rsidRPr="008247DE">
        <w:rPr>
          <w:rFonts w:ascii="Calibri" w:eastAsia="Calibri" w:hAnsi="Calibri" w:cs="Calibri"/>
          <w:sz w:val="20"/>
          <w:szCs w:val="20"/>
          <w:lang w:val="en-US"/>
        </w:rPr>
        <w:t xml:space="preserve">and </w:t>
      </w:r>
      <w:r w:rsidRPr="008247DE">
        <w:rPr>
          <w:rFonts w:ascii="Calibri" w:eastAsia="Calibri" w:hAnsi="Calibri" w:cs="Calibri"/>
          <w:sz w:val="20"/>
          <w:szCs w:val="20"/>
          <w:lang w:val="en-US"/>
        </w:rPr>
        <w:t>launch</w:t>
      </w:r>
      <w:r w:rsidR="001D66E5" w:rsidRPr="008247DE">
        <w:rPr>
          <w:rFonts w:ascii="Calibri" w:eastAsia="Calibri" w:hAnsi="Calibri" w:cs="Calibri"/>
          <w:sz w:val="20"/>
          <w:szCs w:val="20"/>
          <w:lang w:val="en-US"/>
        </w:rPr>
        <w:t>ing</w:t>
      </w:r>
      <w:r w:rsidRPr="008247DE">
        <w:rPr>
          <w:rFonts w:ascii="Calibri" w:eastAsia="Calibri" w:hAnsi="Calibri" w:cs="Calibri"/>
          <w:sz w:val="20"/>
          <w:szCs w:val="20"/>
          <w:lang w:val="en-US"/>
        </w:rPr>
        <w:t xml:space="preserve"> </w:t>
      </w:r>
      <w:r w:rsidR="001D66E5" w:rsidRPr="008247DE">
        <w:rPr>
          <w:rFonts w:ascii="Calibri" w:eastAsia="Calibri" w:hAnsi="Calibri" w:cs="Calibri"/>
          <w:sz w:val="20"/>
          <w:szCs w:val="20"/>
          <w:lang w:val="en-US"/>
        </w:rPr>
        <w:t xml:space="preserve">local </w:t>
      </w:r>
      <w:r w:rsidRPr="008247DE">
        <w:rPr>
          <w:rFonts w:ascii="Calibri" w:eastAsia="Calibri" w:hAnsi="Calibri" w:cs="Calibri"/>
          <w:sz w:val="20"/>
          <w:szCs w:val="20"/>
          <w:lang w:val="en-US"/>
        </w:rPr>
        <w:t xml:space="preserve">offices that added $185K </w:t>
      </w:r>
      <w:r w:rsidR="00AC66EC" w:rsidRPr="008247DE">
        <w:rPr>
          <w:rFonts w:ascii="Calibri" w:eastAsia="Calibri" w:hAnsi="Calibri" w:cs="Calibri"/>
          <w:sz w:val="20"/>
          <w:szCs w:val="20"/>
          <w:lang w:val="en-US"/>
        </w:rPr>
        <w:t>yearly revenue</w:t>
      </w:r>
    </w:p>
    <w:p w14:paraId="7C21A840" w14:textId="77777777" w:rsidR="00BE354A" w:rsidRPr="008247DE" w:rsidRDefault="00BE354A" w:rsidP="00BE354A">
      <w:pPr>
        <w:spacing w:line="200" w:lineRule="atLeast"/>
        <w:rPr>
          <w:rFonts w:ascii="Calibri" w:eastAsia="Calibri" w:hAnsi="Calibri" w:cs="Calibri"/>
          <w:sz w:val="2"/>
          <w:szCs w:val="2"/>
          <w:lang w:val="en-US"/>
        </w:rPr>
      </w:pPr>
    </w:p>
    <w:p w14:paraId="3240938A" w14:textId="77777777" w:rsidR="00B9332D" w:rsidRPr="008247DE" w:rsidRDefault="00E877C9">
      <w:pPr>
        <w:tabs>
          <w:tab w:val="left" w:pos="1406"/>
          <w:tab w:val="right" w:pos="10800"/>
        </w:tabs>
        <w:spacing w:line="200" w:lineRule="atLeast"/>
        <w:rPr>
          <w:rStyle w:val="fs13fw4"/>
          <w:rFonts w:ascii="Calibri" w:eastAsia="Calibri" w:hAnsi="Calibri" w:cs="Calibri"/>
          <w:caps/>
          <w:sz w:val="20"/>
          <w:szCs w:val="20"/>
          <w:lang w:val="en-US"/>
        </w:rPr>
      </w:pPr>
      <w:r w:rsidRPr="008247DE">
        <w:rPr>
          <w:rStyle w:val="fs13fw4text-left"/>
          <w:rFonts w:ascii="Calibri" w:eastAsia="Calibri" w:hAnsi="Calibri" w:cs="Calibri"/>
          <w:sz w:val="20"/>
          <w:szCs w:val="20"/>
          <w:lang w:val="en-US"/>
        </w:rPr>
        <w:t>2019 - 2020</w:t>
      </w:r>
      <w:r w:rsidRPr="008247DE">
        <w:rPr>
          <w:rStyle w:val="fs13fw6ttu"/>
          <w:rFonts w:ascii="Calibri" w:eastAsia="Calibri" w:hAnsi="Calibri" w:cs="Calibri"/>
          <w:b/>
          <w:bCs/>
          <w:caps/>
          <w:sz w:val="20"/>
          <w:szCs w:val="20"/>
          <w:lang w:val="en-US"/>
        </w:rPr>
        <w:tab/>
        <w:t>Vency Tech</w:t>
      </w:r>
      <w:r w:rsidR="00497951" w:rsidRPr="008247DE">
        <w:rPr>
          <w:rStyle w:val="fs13fw6ttu"/>
          <w:rFonts w:ascii="Calibri" w:eastAsia="Calibri" w:hAnsi="Calibri" w:cs="Calibri"/>
          <w:b/>
          <w:bCs/>
          <w:caps/>
          <w:sz w:val="20"/>
          <w:szCs w:val="20"/>
          <w:lang w:val="en-US"/>
        </w:rPr>
        <w:t xml:space="preserve"> (startup)</w:t>
      </w:r>
      <w:r w:rsidRPr="008247DE">
        <w:rPr>
          <w:rStyle w:val="fs13fw4"/>
          <w:rFonts w:ascii="Calibri" w:eastAsia="Calibri" w:hAnsi="Calibri" w:cs="Calibri"/>
          <w:caps/>
          <w:sz w:val="20"/>
          <w:szCs w:val="20"/>
          <w:lang w:val="en-US"/>
        </w:rPr>
        <w:tab/>
      </w:r>
      <w:r w:rsidRPr="008247DE">
        <w:rPr>
          <w:rStyle w:val="fs13fw4"/>
          <w:rFonts w:ascii="Calibri" w:eastAsia="Calibri" w:hAnsi="Calibri" w:cs="Calibri"/>
          <w:sz w:val="20"/>
          <w:szCs w:val="20"/>
          <w:lang w:val="en-US"/>
        </w:rPr>
        <w:t>Singapore</w:t>
      </w:r>
    </w:p>
    <w:p w14:paraId="7268EB5F" w14:textId="0D373D5F" w:rsidR="00B9332D" w:rsidRPr="008247DE" w:rsidRDefault="00E877C9">
      <w:pPr>
        <w:tabs>
          <w:tab w:val="left" w:pos="1404"/>
        </w:tabs>
        <w:spacing w:line="200" w:lineRule="atLeast"/>
        <w:rPr>
          <w:rStyle w:val="fs13fw6fsitext-left"/>
          <w:rFonts w:ascii="Calibri" w:eastAsia="Calibri" w:hAnsi="Calibri" w:cs="Calibri"/>
          <w:b/>
          <w:bCs/>
          <w:sz w:val="20"/>
          <w:szCs w:val="20"/>
          <w:lang w:val="en-US"/>
        </w:rPr>
      </w:pPr>
      <w:r w:rsidRPr="008247DE">
        <w:rPr>
          <w:rStyle w:val="fs13fw6fsitext-left"/>
          <w:rFonts w:ascii="Calibri" w:eastAsia="Calibri" w:hAnsi="Calibri" w:cs="Calibri"/>
          <w:b/>
          <w:bCs/>
          <w:sz w:val="20"/>
          <w:szCs w:val="20"/>
          <w:lang w:val="en-US"/>
        </w:rPr>
        <w:tab/>
        <w:t>Founder</w:t>
      </w:r>
    </w:p>
    <w:p w14:paraId="3E1A9E56" w14:textId="7D86B0C1" w:rsidR="00BA4A52" w:rsidRPr="008247DE" w:rsidRDefault="000159A4" w:rsidP="000159A4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  <w:lang w:val="en-US"/>
        </w:rPr>
      </w:pPr>
      <w:r w:rsidRPr="008247DE">
        <w:rPr>
          <w:rFonts w:ascii="Calibri" w:eastAsia="Calibri" w:hAnsi="Calibri" w:cs="Calibri"/>
          <w:sz w:val="20"/>
          <w:szCs w:val="20"/>
          <w:lang w:val="en-US"/>
        </w:rPr>
        <w:t>Launched and exited partner relationship management tool by signing 8 enterprise customers in 6</w:t>
      </w:r>
      <w:r w:rsidR="001D66E5" w:rsidRPr="008247DE">
        <w:rPr>
          <w:rFonts w:ascii="Calibri" w:eastAsia="Calibri" w:hAnsi="Calibri" w:cs="Calibri"/>
          <w:sz w:val="20"/>
          <w:szCs w:val="20"/>
          <w:lang w:val="en-US"/>
        </w:rPr>
        <w:t xml:space="preserve"> </w:t>
      </w:r>
      <w:r w:rsidRPr="008247DE">
        <w:rPr>
          <w:rFonts w:ascii="Calibri" w:eastAsia="Calibri" w:hAnsi="Calibri" w:cs="Calibri"/>
          <w:sz w:val="20"/>
          <w:szCs w:val="20"/>
          <w:lang w:val="en-US"/>
        </w:rPr>
        <w:t>months and selling product to consumer electronics firm at 6</w:t>
      </w:r>
      <w:r w:rsidR="001D66E5" w:rsidRPr="008247DE">
        <w:rPr>
          <w:rFonts w:ascii="Calibri" w:eastAsia="Calibri" w:hAnsi="Calibri" w:cs="Calibri"/>
          <w:sz w:val="20"/>
          <w:szCs w:val="20"/>
          <w:lang w:val="en-US"/>
        </w:rPr>
        <w:t xml:space="preserve">x </w:t>
      </w:r>
      <w:r w:rsidRPr="008247DE">
        <w:rPr>
          <w:rFonts w:ascii="Calibri" w:eastAsia="Calibri" w:hAnsi="Calibri" w:cs="Calibri"/>
          <w:sz w:val="20"/>
          <w:szCs w:val="20"/>
          <w:lang w:val="en-US"/>
        </w:rPr>
        <w:t xml:space="preserve">revenue multiple supported by </w:t>
      </w:r>
      <w:r w:rsidR="008247DE" w:rsidRPr="008247DE">
        <w:rPr>
          <w:rFonts w:ascii="Calibri" w:eastAsia="Calibri" w:hAnsi="Calibri" w:cs="Calibri"/>
          <w:sz w:val="20"/>
          <w:szCs w:val="20"/>
          <w:lang w:val="en-US"/>
        </w:rPr>
        <w:t>3-year</w:t>
      </w:r>
      <w:r w:rsidRPr="008247DE">
        <w:rPr>
          <w:rFonts w:ascii="Calibri" w:eastAsia="Calibri" w:hAnsi="Calibri" w:cs="Calibri"/>
          <w:sz w:val="20"/>
          <w:szCs w:val="20"/>
          <w:lang w:val="en-US"/>
        </w:rPr>
        <w:t xml:space="preserve"> roadmap</w:t>
      </w:r>
    </w:p>
    <w:p w14:paraId="1E3928A1" w14:textId="77777777" w:rsidR="005B1A7A" w:rsidRPr="008247DE" w:rsidRDefault="005B1A7A" w:rsidP="005B1A7A">
      <w:pPr>
        <w:spacing w:line="200" w:lineRule="atLeast"/>
        <w:rPr>
          <w:rFonts w:ascii="Calibri" w:eastAsia="Calibri" w:hAnsi="Calibri" w:cs="Calibri"/>
          <w:sz w:val="2"/>
          <w:szCs w:val="2"/>
          <w:lang w:val="en-US"/>
        </w:rPr>
      </w:pPr>
    </w:p>
    <w:p w14:paraId="11D864BC" w14:textId="77777777" w:rsidR="00F51DD5" w:rsidRPr="008247DE" w:rsidRDefault="00F51DD5" w:rsidP="00F51DD5">
      <w:pPr>
        <w:tabs>
          <w:tab w:val="left" w:pos="1406"/>
          <w:tab w:val="right" w:pos="10800"/>
        </w:tabs>
        <w:spacing w:line="200" w:lineRule="atLeast"/>
        <w:rPr>
          <w:rStyle w:val="fs13fw4"/>
          <w:rFonts w:ascii="Calibri" w:eastAsia="Calibri" w:hAnsi="Calibri" w:cs="Calibri"/>
          <w:caps/>
          <w:sz w:val="20"/>
          <w:szCs w:val="20"/>
          <w:lang w:val="en-US"/>
        </w:rPr>
      </w:pPr>
      <w:r w:rsidRPr="008247DE">
        <w:rPr>
          <w:rFonts w:ascii="Calibri" w:eastAsia="Calibri" w:hAnsi="Calibri" w:cs="Calibri"/>
          <w:sz w:val="20"/>
          <w:szCs w:val="20"/>
          <w:lang w:val="en-US"/>
        </w:rPr>
        <w:t>2015 - 2016</w:t>
      </w:r>
      <w:r w:rsidRPr="008247DE">
        <w:rPr>
          <w:rStyle w:val="fs13fw6ttu"/>
          <w:rFonts w:ascii="Calibri" w:eastAsia="Calibri" w:hAnsi="Calibri" w:cs="Calibri"/>
          <w:b/>
          <w:bCs/>
          <w:caps/>
          <w:sz w:val="20"/>
          <w:szCs w:val="20"/>
          <w:lang w:val="en-US"/>
        </w:rPr>
        <w:t xml:space="preserve"> </w:t>
      </w:r>
      <w:r w:rsidRPr="008247DE">
        <w:rPr>
          <w:rStyle w:val="fs13fw6ttu"/>
          <w:rFonts w:ascii="Calibri" w:eastAsia="Calibri" w:hAnsi="Calibri" w:cs="Calibri"/>
          <w:b/>
          <w:bCs/>
          <w:caps/>
          <w:sz w:val="20"/>
          <w:szCs w:val="20"/>
          <w:lang w:val="en-US"/>
        </w:rPr>
        <w:tab/>
        <w:t xml:space="preserve">Singapore Army </w:t>
      </w:r>
      <w:r w:rsidRPr="008247DE">
        <w:rPr>
          <w:rStyle w:val="fs13fw4"/>
          <w:rFonts w:ascii="Calibri" w:eastAsia="Calibri" w:hAnsi="Calibri" w:cs="Calibri"/>
          <w:caps/>
          <w:sz w:val="20"/>
          <w:szCs w:val="20"/>
          <w:lang w:val="en-US"/>
        </w:rPr>
        <w:tab/>
      </w:r>
      <w:r w:rsidRPr="008247DE">
        <w:rPr>
          <w:rStyle w:val="fs13fw4"/>
          <w:rFonts w:ascii="Calibri" w:eastAsia="Calibri" w:hAnsi="Calibri" w:cs="Calibri"/>
          <w:sz w:val="20"/>
          <w:szCs w:val="20"/>
          <w:lang w:val="en-US"/>
        </w:rPr>
        <w:t>Singapore</w:t>
      </w:r>
    </w:p>
    <w:p w14:paraId="359D3546" w14:textId="77777777" w:rsidR="00B9332D" w:rsidRPr="008247DE" w:rsidRDefault="00F51DD5" w:rsidP="00F51DD5">
      <w:pPr>
        <w:tabs>
          <w:tab w:val="left" w:pos="1404"/>
        </w:tabs>
        <w:spacing w:line="200" w:lineRule="atLeast"/>
        <w:rPr>
          <w:rStyle w:val="fs13fw6fsitext-left"/>
          <w:rFonts w:ascii="Calibri" w:eastAsia="Calibri" w:hAnsi="Calibri" w:cs="Calibri"/>
          <w:b/>
          <w:bCs/>
          <w:sz w:val="20"/>
          <w:szCs w:val="20"/>
          <w:lang w:val="en-US"/>
        </w:rPr>
      </w:pPr>
      <w:r w:rsidRPr="008247DE">
        <w:rPr>
          <w:rStyle w:val="fs13fw6fsitext-left"/>
          <w:rFonts w:ascii="Calibri" w:eastAsia="Calibri" w:hAnsi="Calibri" w:cs="Calibri"/>
          <w:b/>
          <w:bCs/>
          <w:sz w:val="20"/>
          <w:szCs w:val="20"/>
          <w:lang w:val="en-US"/>
        </w:rPr>
        <w:tab/>
        <w:t xml:space="preserve">Corporal First Class </w:t>
      </w:r>
    </w:p>
    <w:p w14:paraId="6B118203" w14:textId="43DB50B1" w:rsidR="00160E2E" w:rsidRPr="008247DE" w:rsidRDefault="00F866DA" w:rsidP="000159A4">
      <w:pPr>
        <w:pStyle w:val="ListParagraph"/>
        <w:numPr>
          <w:ilvl w:val="0"/>
          <w:numId w:val="8"/>
        </w:numPr>
        <w:rPr>
          <w:rFonts w:ascii="Calibri" w:eastAsia="Calibri" w:hAnsi="Calibri" w:cs="Calibri"/>
          <w:sz w:val="20"/>
          <w:szCs w:val="20"/>
          <w:lang w:val="en-US"/>
        </w:rPr>
      </w:pPr>
      <w:r w:rsidRPr="008247DE">
        <w:rPr>
          <w:rFonts w:ascii="Calibri" w:eastAsia="Calibri" w:hAnsi="Calibri" w:cs="Calibri"/>
          <w:sz w:val="20"/>
          <w:szCs w:val="20"/>
          <w:lang w:val="en-US"/>
        </w:rPr>
        <w:t xml:space="preserve">Promoted to Corporal First Class for top decile performance in </w:t>
      </w:r>
      <w:r w:rsidR="00547E7F" w:rsidRPr="008247DE">
        <w:rPr>
          <w:rFonts w:ascii="Calibri" w:eastAsia="Calibri" w:hAnsi="Calibri" w:cs="Calibri"/>
          <w:sz w:val="20"/>
          <w:szCs w:val="20"/>
          <w:lang w:val="en-US"/>
        </w:rPr>
        <w:t xml:space="preserve">national-wide </w:t>
      </w:r>
      <w:r w:rsidRPr="008247DE">
        <w:rPr>
          <w:rFonts w:ascii="Calibri" w:eastAsia="Calibri" w:hAnsi="Calibri" w:cs="Calibri"/>
          <w:sz w:val="20"/>
          <w:szCs w:val="20"/>
          <w:lang w:val="en-US"/>
        </w:rPr>
        <w:t>cybersecurity protocol redesign</w:t>
      </w:r>
      <w:r w:rsidR="00547E7F" w:rsidRPr="008247DE">
        <w:rPr>
          <w:rFonts w:ascii="Calibri" w:eastAsia="Calibri" w:hAnsi="Calibri" w:cs="Calibri"/>
          <w:sz w:val="20"/>
          <w:szCs w:val="20"/>
          <w:lang w:val="en-US"/>
        </w:rPr>
        <w:t xml:space="preserve"> </w:t>
      </w:r>
    </w:p>
    <w:p w14:paraId="07C4C61A" w14:textId="77777777" w:rsidR="007F2BDD" w:rsidRPr="008247DE" w:rsidRDefault="007F2BDD" w:rsidP="007F2BDD">
      <w:pPr>
        <w:rPr>
          <w:rFonts w:ascii="Calibri" w:eastAsia="Calibri" w:hAnsi="Calibri" w:cs="Calibri"/>
          <w:sz w:val="6"/>
          <w:szCs w:val="6"/>
          <w:lang w:val="en-US"/>
        </w:rPr>
      </w:pPr>
    </w:p>
    <w:p w14:paraId="19B5A727" w14:textId="77777777" w:rsidR="00B9332D" w:rsidRPr="008247DE" w:rsidRDefault="00E877C9">
      <w:pPr>
        <w:pBdr>
          <w:bottom w:val="single" w:sz="12" w:space="0" w:color="000000"/>
        </w:pBdr>
        <w:spacing w:before="60" w:line="200" w:lineRule="atLeast"/>
        <w:rPr>
          <w:rFonts w:ascii="Calibri" w:eastAsia="Calibri" w:hAnsi="Calibri" w:cs="Calibri"/>
          <w:b/>
          <w:bCs/>
          <w:caps/>
          <w:sz w:val="20"/>
          <w:szCs w:val="20"/>
          <w:lang w:val="en-US"/>
        </w:rPr>
      </w:pPr>
      <w:r w:rsidRPr="008247DE">
        <w:rPr>
          <w:rFonts w:ascii="Calibri" w:eastAsia="Calibri" w:hAnsi="Calibri" w:cs="Calibri"/>
          <w:b/>
          <w:bCs/>
          <w:caps/>
          <w:sz w:val="20"/>
          <w:szCs w:val="20"/>
          <w:lang w:val="en-US"/>
        </w:rPr>
        <w:t>additional data</w:t>
      </w:r>
    </w:p>
    <w:p w14:paraId="55AEFE80" w14:textId="3EC839CE" w:rsidR="00B3102E" w:rsidRPr="008247DE" w:rsidRDefault="00B3102E" w:rsidP="00B3102E">
      <w:pPr>
        <w:pStyle w:val="ListParagraph"/>
        <w:numPr>
          <w:ilvl w:val="0"/>
          <w:numId w:val="7"/>
        </w:numPr>
        <w:spacing w:line="200" w:lineRule="atLeast"/>
        <w:ind w:left="1736" w:hanging="280"/>
        <w:rPr>
          <w:rFonts w:ascii="Calibri" w:eastAsia="Calibri" w:hAnsi="Calibri" w:cs="Calibri"/>
          <w:sz w:val="20"/>
          <w:szCs w:val="20"/>
          <w:lang w:val="en-US"/>
        </w:rPr>
      </w:pPr>
      <w:r w:rsidRPr="008247DE">
        <w:rPr>
          <w:rFonts w:ascii="Calibri" w:eastAsia="Calibri" w:hAnsi="Calibri" w:cs="Calibri"/>
          <w:sz w:val="20"/>
          <w:szCs w:val="20"/>
          <w:lang w:val="en-US"/>
        </w:rPr>
        <w:t xml:space="preserve">Skills: Financial </w:t>
      </w:r>
      <w:r w:rsidR="008A4F48" w:rsidRPr="008247DE">
        <w:rPr>
          <w:rFonts w:ascii="Calibri" w:eastAsia="Calibri" w:hAnsi="Calibri" w:cs="Calibri"/>
          <w:sz w:val="20"/>
          <w:szCs w:val="20"/>
          <w:lang w:val="en-US"/>
        </w:rPr>
        <w:t>modelling</w:t>
      </w:r>
      <w:r w:rsidRPr="008247DE">
        <w:rPr>
          <w:rFonts w:ascii="Calibri" w:eastAsia="Calibri" w:hAnsi="Calibri" w:cs="Calibri"/>
          <w:sz w:val="20"/>
          <w:szCs w:val="20"/>
          <w:lang w:val="en-US"/>
        </w:rPr>
        <w:t xml:space="preserve"> </w:t>
      </w:r>
      <w:r w:rsidR="008A4F48" w:rsidRPr="008247DE">
        <w:rPr>
          <w:rFonts w:ascii="Calibri" w:eastAsia="Calibri" w:hAnsi="Calibri" w:cs="Calibri"/>
          <w:sz w:val="20"/>
          <w:szCs w:val="20"/>
          <w:lang w:val="en-US"/>
        </w:rPr>
        <w:t xml:space="preserve">&amp; </w:t>
      </w:r>
      <w:r w:rsidRPr="008247DE">
        <w:rPr>
          <w:rFonts w:ascii="Calibri" w:eastAsia="Calibri" w:hAnsi="Calibri" w:cs="Calibri"/>
          <w:sz w:val="20"/>
          <w:szCs w:val="20"/>
          <w:lang w:val="en-US"/>
        </w:rPr>
        <w:t>valuation, partnership structuring</w:t>
      </w:r>
      <w:r w:rsidR="00FE66DE" w:rsidRPr="008247DE">
        <w:rPr>
          <w:rFonts w:ascii="Calibri" w:eastAsia="Calibri" w:hAnsi="Calibri" w:cs="Calibri"/>
          <w:sz w:val="20"/>
          <w:szCs w:val="20"/>
          <w:lang w:val="en-US"/>
        </w:rPr>
        <w:t>, c</w:t>
      </w:r>
      <w:r w:rsidRPr="008247DE">
        <w:rPr>
          <w:rFonts w:ascii="Calibri" w:eastAsia="Calibri" w:hAnsi="Calibri" w:cs="Calibri"/>
          <w:sz w:val="20"/>
          <w:szCs w:val="20"/>
          <w:lang w:val="en-US"/>
        </w:rPr>
        <w:t xml:space="preserve">ommercial negotiation, account management (Salesforce), project management (Asana), </w:t>
      </w:r>
      <w:r w:rsidR="00FE66DE" w:rsidRPr="008247DE">
        <w:rPr>
          <w:rFonts w:ascii="Calibri" w:eastAsia="Calibri" w:hAnsi="Calibri" w:cs="Calibri"/>
          <w:sz w:val="20"/>
          <w:szCs w:val="20"/>
          <w:lang w:val="en-US"/>
        </w:rPr>
        <w:t xml:space="preserve">SaaS </w:t>
      </w:r>
      <w:r w:rsidRPr="008247DE">
        <w:rPr>
          <w:rFonts w:ascii="Calibri" w:eastAsia="Calibri" w:hAnsi="Calibri" w:cs="Calibri"/>
          <w:sz w:val="20"/>
          <w:szCs w:val="20"/>
          <w:lang w:val="en-US"/>
        </w:rPr>
        <w:t xml:space="preserve">platforms (AWS, Azure, Google Cloud, ServiceNow certified), analytics (Tableau, </w:t>
      </w:r>
      <w:proofErr w:type="spellStart"/>
      <w:r w:rsidRPr="008247DE">
        <w:rPr>
          <w:rFonts w:ascii="Calibri" w:eastAsia="Calibri" w:hAnsi="Calibri" w:cs="Calibri"/>
          <w:sz w:val="20"/>
          <w:szCs w:val="20"/>
          <w:lang w:val="en-US"/>
        </w:rPr>
        <w:t>PowerBI</w:t>
      </w:r>
      <w:proofErr w:type="spellEnd"/>
      <w:r w:rsidR="00FE66DE" w:rsidRPr="008247DE">
        <w:rPr>
          <w:rFonts w:ascii="Calibri" w:eastAsia="Calibri" w:hAnsi="Calibri" w:cs="Calibri"/>
          <w:sz w:val="20"/>
          <w:szCs w:val="20"/>
          <w:lang w:val="en-US"/>
        </w:rPr>
        <w:t>), coding (</w:t>
      </w:r>
      <w:r w:rsidRPr="008247DE">
        <w:rPr>
          <w:rFonts w:ascii="Calibri" w:eastAsia="Calibri" w:hAnsi="Calibri" w:cs="Calibri"/>
          <w:sz w:val="20"/>
          <w:szCs w:val="20"/>
          <w:lang w:val="en-US"/>
        </w:rPr>
        <w:t>Python, R, MySQL, JavaScript)</w:t>
      </w:r>
      <w:r w:rsidR="00B858A8">
        <w:rPr>
          <w:rFonts w:ascii="Calibri" w:eastAsia="Calibri" w:hAnsi="Calibri" w:cs="Calibri"/>
          <w:sz w:val="20"/>
          <w:szCs w:val="20"/>
          <w:lang w:val="en-US"/>
        </w:rPr>
        <w:t>, Prompt Engineering Claude, n8n, Gemini</w:t>
      </w:r>
    </w:p>
    <w:p w14:paraId="3F4E2564" w14:textId="49B68B6E" w:rsidR="007F2BDD" w:rsidRPr="008247DE" w:rsidRDefault="00671D45" w:rsidP="007F2BDD">
      <w:pPr>
        <w:pStyle w:val="ListParagraph"/>
        <w:numPr>
          <w:ilvl w:val="0"/>
          <w:numId w:val="7"/>
        </w:numPr>
        <w:spacing w:line="200" w:lineRule="atLeast"/>
        <w:ind w:left="1736" w:hanging="280"/>
        <w:rPr>
          <w:rFonts w:ascii="Calibri" w:eastAsia="Calibri" w:hAnsi="Calibri" w:cs="Calibri"/>
          <w:sz w:val="20"/>
          <w:szCs w:val="20"/>
          <w:lang w:val="en-US"/>
        </w:rPr>
      </w:pPr>
      <w:r w:rsidRPr="008247DE">
        <w:rPr>
          <w:rFonts w:ascii="Calibri" w:eastAsia="Calibri" w:hAnsi="Calibri" w:cs="Calibri"/>
          <w:sz w:val="20"/>
          <w:szCs w:val="20"/>
          <w:lang w:val="en-US"/>
        </w:rPr>
        <w:t xml:space="preserve">Hobbies: </w:t>
      </w:r>
      <w:r w:rsidR="00B858A8">
        <w:rPr>
          <w:rFonts w:ascii="Calibri" w:eastAsia="Calibri" w:hAnsi="Calibri" w:cs="Calibri"/>
          <w:sz w:val="20"/>
          <w:szCs w:val="20"/>
          <w:lang w:val="en-US"/>
        </w:rPr>
        <w:t xml:space="preserve">Vibe coding, </w:t>
      </w:r>
      <w:r w:rsidR="005B1A7A" w:rsidRPr="008247DE">
        <w:rPr>
          <w:rFonts w:ascii="Calibri" w:eastAsia="Calibri" w:hAnsi="Calibri" w:cs="Calibri"/>
          <w:sz w:val="20"/>
          <w:szCs w:val="20"/>
          <w:lang w:val="en-US"/>
        </w:rPr>
        <w:t>Boxing</w:t>
      </w:r>
      <w:r w:rsidR="00F6180B" w:rsidRPr="008247DE">
        <w:rPr>
          <w:rFonts w:ascii="Calibri" w:eastAsia="Calibri" w:hAnsi="Calibri" w:cs="Calibri"/>
          <w:sz w:val="20"/>
          <w:szCs w:val="20"/>
          <w:lang w:val="en-US"/>
        </w:rPr>
        <w:t xml:space="preserve">, </w:t>
      </w:r>
      <w:r w:rsidR="00437A91" w:rsidRPr="008247DE">
        <w:rPr>
          <w:rFonts w:ascii="Calibri" w:eastAsia="Calibri" w:hAnsi="Calibri" w:cs="Calibri"/>
          <w:sz w:val="20"/>
          <w:szCs w:val="20"/>
          <w:lang w:val="en-US"/>
        </w:rPr>
        <w:t xml:space="preserve">comedy </w:t>
      </w:r>
      <w:r w:rsidR="00185193" w:rsidRPr="008247DE">
        <w:rPr>
          <w:rFonts w:ascii="Calibri" w:eastAsia="Calibri" w:hAnsi="Calibri" w:cs="Calibri"/>
          <w:sz w:val="20"/>
          <w:szCs w:val="20"/>
          <w:lang w:val="en-US"/>
        </w:rPr>
        <w:t xml:space="preserve">open mics, </w:t>
      </w:r>
      <w:r w:rsidR="00E617B2" w:rsidRPr="008247DE">
        <w:rPr>
          <w:rFonts w:ascii="Calibri" w:eastAsia="Calibri" w:hAnsi="Calibri" w:cs="Calibri"/>
          <w:sz w:val="20"/>
          <w:szCs w:val="20"/>
          <w:lang w:val="en-US"/>
        </w:rPr>
        <w:t>r</w:t>
      </w:r>
      <w:r w:rsidR="00773DFF" w:rsidRPr="008247DE">
        <w:rPr>
          <w:rFonts w:ascii="Calibri" w:eastAsia="Calibri" w:hAnsi="Calibri" w:cs="Calibri"/>
          <w:sz w:val="20"/>
          <w:szCs w:val="20"/>
          <w:lang w:val="en-US"/>
        </w:rPr>
        <w:t>oad trips with my partner</w:t>
      </w:r>
      <w:r w:rsidR="004C3933" w:rsidRPr="008247DE">
        <w:rPr>
          <w:rFonts w:ascii="Calibri" w:eastAsia="Calibri" w:hAnsi="Calibri" w:cs="Calibri"/>
          <w:sz w:val="20"/>
          <w:szCs w:val="20"/>
          <w:lang w:val="en-US"/>
        </w:rPr>
        <w:t xml:space="preserve">, </w:t>
      </w:r>
      <w:r w:rsidR="00E617B2" w:rsidRPr="008247DE">
        <w:rPr>
          <w:rFonts w:ascii="Calibri" w:eastAsia="Calibri" w:hAnsi="Calibri" w:cs="Calibri"/>
          <w:sz w:val="20"/>
          <w:szCs w:val="20"/>
          <w:lang w:val="en-US"/>
        </w:rPr>
        <w:t>S</w:t>
      </w:r>
      <w:r w:rsidR="00B36BD7" w:rsidRPr="008247DE">
        <w:rPr>
          <w:rFonts w:ascii="Calibri" w:eastAsia="Calibri" w:hAnsi="Calibri" w:cs="Calibri"/>
          <w:sz w:val="20"/>
          <w:szCs w:val="20"/>
          <w:lang w:val="en-US"/>
        </w:rPr>
        <w:t>unday</w:t>
      </w:r>
      <w:r w:rsidR="00773DFF" w:rsidRPr="008247DE">
        <w:rPr>
          <w:rFonts w:ascii="Calibri" w:eastAsia="Calibri" w:hAnsi="Calibri" w:cs="Calibri"/>
          <w:sz w:val="20"/>
          <w:szCs w:val="20"/>
          <w:lang w:val="en-US"/>
        </w:rPr>
        <w:t xml:space="preserve"> </w:t>
      </w:r>
      <w:r w:rsidR="003E065D" w:rsidRPr="008247DE">
        <w:rPr>
          <w:rFonts w:ascii="Calibri" w:eastAsia="Calibri" w:hAnsi="Calibri" w:cs="Calibri"/>
          <w:sz w:val="20"/>
          <w:szCs w:val="20"/>
          <w:lang w:val="en-US"/>
        </w:rPr>
        <w:t>morning runs</w:t>
      </w:r>
      <w:r w:rsidR="00E617B2" w:rsidRPr="008247DE">
        <w:rPr>
          <w:rFonts w:ascii="Calibri" w:eastAsia="Calibri" w:hAnsi="Calibri" w:cs="Calibri"/>
          <w:sz w:val="20"/>
          <w:szCs w:val="20"/>
          <w:lang w:val="en-US"/>
        </w:rPr>
        <w:t xml:space="preserve">, </w:t>
      </w:r>
      <w:r w:rsidR="004C3933" w:rsidRPr="008247DE">
        <w:rPr>
          <w:rFonts w:ascii="Calibri" w:eastAsia="Calibri" w:hAnsi="Calibri" w:cs="Calibri"/>
          <w:sz w:val="20"/>
          <w:szCs w:val="20"/>
          <w:lang w:val="en-US"/>
        </w:rPr>
        <w:t xml:space="preserve">and </w:t>
      </w:r>
      <w:r w:rsidR="00E617B2" w:rsidRPr="008247DE">
        <w:rPr>
          <w:rFonts w:ascii="Calibri" w:eastAsia="Calibri" w:hAnsi="Calibri" w:cs="Calibri"/>
          <w:sz w:val="20"/>
          <w:szCs w:val="20"/>
          <w:lang w:val="en-US"/>
        </w:rPr>
        <w:t>s</w:t>
      </w:r>
      <w:r w:rsidR="004C3933" w:rsidRPr="008247DE">
        <w:rPr>
          <w:rFonts w:ascii="Calibri" w:eastAsia="Calibri" w:hAnsi="Calibri" w:cs="Calibri"/>
          <w:sz w:val="20"/>
          <w:szCs w:val="20"/>
          <w:lang w:val="en-US"/>
        </w:rPr>
        <w:t>urfing</w:t>
      </w:r>
    </w:p>
    <w:sectPr w:rsidR="007F2BDD" w:rsidRPr="008247DE">
      <w:footerReference w:type="default" r:id="rId9"/>
      <w:footerReference w:type="first" r:id="rId10"/>
      <w:pgSz w:w="12225" w:h="15810"/>
      <w:pgMar w:top="719" w:right="719" w:bottom="719" w:left="719" w:header="708" w:footer="708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705E8" w14:textId="77777777" w:rsidR="00CD7727" w:rsidRDefault="00CD7727">
      <w:r>
        <w:separator/>
      </w:r>
    </w:p>
  </w:endnote>
  <w:endnote w:type="continuationSeparator" w:id="0">
    <w:p w14:paraId="4E3FAEEC" w14:textId="77777777" w:rsidR="00CD7727" w:rsidRDefault="00CD77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AC138" w14:textId="77777777" w:rsidR="00C241B0" w:rsidRPr="00E94FC5" w:rsidRDefault="00C241B0" w:rsidP="00E94FC5">
    <w:pPr>
      <w:tabs>
        <w:tab w:val="center" w:pos="5342"/>
        <w:tab w:val="right" w:pos="10685"/>
      </w:tabs>
      <w:jc w:val="right"/>
      <w:rPr>
        <w:rFonts w:ascii="Calibri" w:hAnsi="Calibri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5717F" w14:textId="77777777" w:rsidR="00C241B0" w:rsidRPr="00E94FC5" w:rsidRDefault="00C241B0" w:rsidP="00E94FC5">
    <w:pPr>
      <w:tabs>
        <w:tab w:val="center" w:pos="5342"/>
        <w:tab w:val="right" w:pos="10685"/>
      </w:tabs>
      <w:jc w:val="right"/>
      <w:rPr>
        <w:rFonts w:ascii="Calibri" w:hAnsi="Calibri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08AEA0" w14:textId="77777777" w:rsidR="00CD7727" w:rsidRDefault="00CD7727">
      <w:r>
        <w:separator/>
      </w:r>
    </w:p>
  </w:footnote>
  <w:footnote w:type="continuationSeparator" w:id="0">
    <w:p w14:paraId="4BBD3147" w14:textId="77777777" w:rsidR="00CD7727" w:rsidRDefault="00CD77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71C29C8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E08FA1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974879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DDC6D1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0E6D2A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D2A657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F98B6B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5ACFCB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B80496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9C90AD9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B1ECEE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550EE8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EBA246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8143A1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B38002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1024E8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3BE9A5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1205F4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18EEE378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1" w:tplc="0B9A8604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/>
      </w:rPr>
    </w:lvl>
    <w:lvl w:ilvl="2" w:tplc="CB76FF78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/>
      </w:rPr>
    </w:lvl>
    <w:lvl w:ilvl="3" w:tplc="4BEC1206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/>
      </w:rPr>
    </w:lvl>
    <w:lvl w:ilvl="4" w:tplc="B1EE7A5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/>
      </w:rPr>
    </w:lvl>
    <w:lvl w:ilvl="5" w:tplc="48F450F8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/>
      </w:rPr>
    </w:lvl>
    <w:lvl w:ilvl="6" w:tplc="C54EFE62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/>
      </w:rPr>
    </w:lvl>
    <w:lvl w:ilvl="7" w:tplc="8876A5E2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/>
      </w:rPr>
    </w:lvl>
    <w:lvl w:ilvl="8" w:tplc="64BCD5EE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2E68901A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1" w:tplc="AA482CE6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/>
      </w:rPr>
    </w:lvl>
    <w:lvl w:ilvl="2" w:tplc="D76A8020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/>
      </w:rPr>
    </w:lvl>
    <w:lvl w:ilvl="3" w:tplc="B0AC457E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/>
      </w:rPr>
    </w:lvl>
    <w:lvl w:ilvl="4" w:tplc="5770DC0A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/>
      </w:rPr>
    </w:lvl>
    <w:lvl w:ilvl="5" w:tplc="103C2EFE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/>
      </w:rPr>
    </w:lvl>
    <w:lvl w:ilvl="6" w:tplc="55D2B68E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/>
      </w:rPr>
    </w:lvl>
    <w:lvl w:ilvl="7" w:tplc="E38401A2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/>
      </w:rPr>
    </w:lvl>
    <w:lvl w:ilvl="8" w:tplc="023279A0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749E531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FDE2A2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982B31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E6656E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6AC3E7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49CF2B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AE6C09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93476B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3B2C74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8F58A7AE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1" w:tplc="71CC0156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/>
      </w:rPr>
    </w:lvl>
    <w:lvl w:ilvl="2" w:tplc="7AD47A68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/>
      </w:rPr>
    </w:lvl>
    <w:lvl w:ilvl="3" w:tplc="6A6C14AC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/>
      </w:rPr>
    </w:lvl>
    <w:lvl w:ilvl="4" w:tplc="7B6AFE5A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/>
      </w:rPr>
    </w:lvl>
    <w:lvl w:ilvl="5" w:tplc="4FFE3128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/>
      </w:rPr>
    </w:lvl>
    <w:lvl w:ilvl="6" w:tplc="3D0E985E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/>
      </w:rPr>
    </w:lvl>
    <w:lvl w:ilvl="7" w:tplc="EB50FF10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/>
      </w:rPr>
    </w:lvl>
    <w:lvl w:ilvl="8" w:tplc="D51C0962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E2D222FE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1" w:tplc="ED5C6648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/>
      </w:rPr>
    </w:lvl>
    <w:lvl w:ilvl="2" w:tplc="53BE16D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/>
      </w:rPr>
    </w:lvl>
    <w:lvl w:ilvl="3" w:tplc="F1D2AB4C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/>
      </w:rPr>
    </w:lvl>
    <w:lvl w:ilvl="4" w:tplc="EC7E4082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/>
      </w:rPr>
    </w:lvl>
    <w:lvl w:ilvl="5" w:tplc="19622A6A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/>
      </w:rPr>
    </w:lvl>
    <w:lvl w:ilvl="6" w:tplc="76588DC0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/>
      </w:rPr>
    </w:lvl>
    <w:lvl w:ilvl="7" w:tplc="A1F0DDD8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/>
      </w:rPr>
    </w:lvl>
    <w:lvl w:ilvl="8" w:tplc="211ECEC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/>
      </w:rPr>
    </w:lvl>
  </w:abstractNum>
  <w:abstractNum w:abstractNumId="7" w15:restartNumberingAfterBreak="0">
    <w:nsid w:val="241D3015"/>
    <w:multiLevelType w:val="multilevel"/>
    <w:tmpl w:val="95E61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245B11"/>
    <w:multiLevelType w:val="multilevel"/>
    <w:tmpl w:val="ECF65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FB7C33"/>
    <w:multiLevelType w:val="hybridMultilevel"/>
    <w:tmpl w:val="00C84CEA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302F47C9"/>
    <w:multiLevelType w:val="multilevel"/>
    <w:tmpl w:val="6204C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E92E59"/>
    <w:multiLevelType w:val="multilevel"/>
    <w:tmpl w:val="768E8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5B07A6"/>
    <w:multiLevelType w:val="hybridMultilevel"/>
    <w:tmpl w:val="2E08693A"/>
    <w:lvl w:ilvl="0" w:tplc="08090001">
      <w:start w:val="1"/>
      <w:numFmt w:val="bullet"/>
      <w:lvlText w:val=""/>
      <w:lvlJc w:val="left"/>
      <w:pPr>
        <w:ind w:left="176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48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0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2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4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6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8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0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24" w:hanging="360"/>
      </w:pPr>
      <w:rPr>
        <w:rFonts w:ascii="Wingdings" w:hAnsi="Wingdings" w:hint="default"/>
      </w:rPr>
    </w:lvl>
  </w:abstractNum>
  <w:abstractNum w:abstractNumId="13" w15:restartNumberingAfterBreak="0">
    <w:nsid w:val="6C2F0C91"/>
    <w:multiLevelType w:val="hybridMultilevel"/>
    <w:tmpl w:val="AF0E366C"/>
    <w:lvl w:ilvl="0" w:tplc="08090001">
      <w:start w:val="1"/>
      <w:numFmt w:val="bullet"/>
      <w:lvlText w:val=""/>
      <w:lvlJc w:val="left"/>
      <w:pPr>
        <w:ind w:left="181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3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5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7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9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1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3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5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76" w:hanging="360"/>
      </w:pPr>
      <w:rPr>
        <w:rFonts w:ascii="Wingdings" w:hAnsi="Wingdings" w:hint="default"/>
      </w:rPr>
    </w:lvl>
  </w:abstractNum>
  <w:abstractNum w:abstractNumId="14" w15:restartNumberingAfterBreak="0">
    <w:nsid w:val="6F8503CD"/>
    <w:multiLevelType w:val="hybridMultilevel"/>
    <w:tmpl w:val="122C96A2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76D92716"/>
    <w:multiLevelType w:val="hybridMultilevel"/>
    <w:tmpl w:val="6AFA9610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198471878">
    <w:abstractNumId w:val="0"/>
  </w:num>
  <w:num w:numId="2" w16cid:durableId="1057512065">
    <w:abstractNumId w:val="1"/>
  </w:num>
  <w:num w:numId="3" w16cid:durableId="937907643">
    <w:abstractNumId w:val="2"/>
  </w:num>
  <w:num w:numId="4" w16cid:durableId="1572156302">
    <w:abstractNumId w:val="3"/>
  </w:num>
  <w:num w:numId="5" w16cid:durableId="296838779">
    <w:abstractNumId w:val="4"/>
  </w:num>
  <w:num w:numId="6" w16cid:durableId="2044134725">
    <w:abstractNumId w:val="5"/>
  </w:num>
  <w:num w:numId="7" w16cid:durableId="1110706123">
    <w:abstractNumId w:val="6"/>
  </w:num>
  <w:num w:numId="8" w16cid:durableId="1660692496">
    <w:abstractNumId w:val="9"/>
  </w:num>
  <w:num w:numId="9" w16cid:durableId="129052894">
    <w:abstractNumId w:val="11"/>
  </w:num>
  <w:num w:numId="10" w16cid:durableId="1865091333">
    <w:abstractNumId w:val="7"/>
  </w:num>
  <w:num w:numId="11" w16cid:durableId="446580756">
    <w:abstractNumId w:val="13"/>
  </w:num>
  <w:num w:numId="12" w16cid:durableId="1746027737">
    <w:abstractNumId w:val="14"/>
  </w:num>
  <w:num w:numId="13" w16cid:durableId="1844274048">
    <w:abstractNumId w:val="15"/>
  </w:num>
  <w:num w:numId="14" w16cid:durableId="349454081">
    <w:abstractNumId w:val="8"/>
  </w:num>
  <w:num w:numId="15" w16cid:durableId="1486585155">
    <w:abstractNumId w:val="12"/>
  </w:num>
  <w:num w:numId="16" w16cid:durableId="3267894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attachedTemplate r:id="rId1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29C"/>
    <w:rsid w:val="0000366B"/>
    <w:rsid w:val="00006D2E"/>
    <w:rsid w:val="00007FB9"/>
    <w:rsid w:val="00010B30"/>
    <w:rsid w:val="000110B1"/>
    <w:rsid w:val="0001370E"/>
    <w:rsid w:val="000159A4"/>
    <w:rsid w:val="00021068"/>
    <w:rsid w:val="00022F39"/>
    <w:rsid w:val="0003030A"/>
    <w:rsid w:val="00030FD0"/>
    <w:rsid w:val="00031605"/>
    <w:rsid w:val="000319B1"/>
    <w:rsid w:val="00034013"/>
    <w:rsid w:val="00034280"/>
    <w:rsid w:val="00035FC1"/>
    <w:rsid w:val="0004313D"/>
    <w:rsid w:val="000500BA"/>
    <w:rsid w:val="0005658B"/>
    <w:rsid w:val="00057786"/>
    <w:rsid w:val="00060890"/>
    <w:rsid w:val="00064BE3"/>
    <w:rsid w:val="00071AC2"/>
    <w:rsid w:val="00074B50"/>
    <w:rsid w:val="000829F0"/>
    <w:rsid w:val="0008389F"/>
    <w:rsid w:val="00087986"/>
    <w:rsid w:val="00090C46"/>
    <w:rsid w:val="00091564"/>
    <w:rsid w:val="00093A68"/>
    <w:rsid w:val="000940A2"/>
    <w:rsid w:val="000973EF"/>
    <w:rsid w:val="000A3874"/>
    <w:rsid w:val="000A6762"/>
    <w:rsid w:val="000A6E67"/>
    <w:rsid w:val="000B0A15"/>
    <w:rsid w:val="000B1EBC"/>
    <w:rsid w:val="000C18D8"/>
    <w:rsid w:val="000C5516"/>
    <w:rsid w:val="000C6FA4"/>
    <w:rsid w:val="000D0987"/>
    <w:rsid w:val="000E3436"/>
    <w:rsid w:val="000E4524"/>
    <w:rsid w:val="000F1F2E"/>
    <w:rsid w:val="000F4C90"/>
    <w:rsid w:val="000F5838"/>
    <w:rsid w:val="001014DF"/>
    <w:rsid w:val="001017DC"/>
    <w:rsid w:val="00102A91"/>
    <w:rsid w:val="001057B5"/>
    <w:rsid w:val="001162C3"/>
    <w:rsid w:val="00120736"/>
    <w:rsid w:val="00124AA7"/>
    <w:rsid w:val="00127B90"/>
    <w:rsid w:val="00140285"/>
    <w:rsid w:val="001402D2"/>
    <w:rsid w:val="00145F0F"/>
    <w:rsid w:val="00152B12"/>
    <w:rsid w:val="00160067"/>
    <w:rsid w:val="00160894"/>
    <w:rsid w:val="00160E2E"/>
    <w:rsid w:val="00163BB5"/>
    <w:rsid w:val="001651C1"/>
    <w:rsid w:val="00171B35"/>
    <w:rsid w:val="00172615"/>
    <w:rsid w:val="001768E2"/>
    <w:rsid w:val="0017799B"/>
    <w:rsid w:val="0018063A"/>
    <w:rsid w:val="0018314E"/>
    <w:rsid w:val="00185193"/>
    <w:rsid w:val="001A0C93"/>
    <w:rsid w:val="001A34C7"/>
    <w:rsid w:val="001C3E2C"/>
    <w:rsid w:val="001C5AF8"/>
    <w:rsid w:val="001D4B01"/>
    <w:rsid w:val="001D4D08"/>
    <w:rsid w:val="001D66E5"/>
    <w:rsid w:val="001E7602"/>
    <w:rsid w:val="001F03EE"/>
    <w:rsid w:val="001F183B"/>
    <w:rsid w:val="001F39AB"/>
    <w:rsid w:val="001F7CDE"/>
    <w:rsid w:val="0020100C"/>
    <w:rsid w:val="0020102B"/>
    <w:rsid w:val="00211C60"/>
    <w:rsid w:val="00213123"/>
    <w:rsid w:val="00226371"/>
    <w:rsid w:val="00227A68"/>
    <w:rsid w:val="00230A7D"/>
    <w:rsid w:val="00237DD0"/>
    <w:rsid w:val="002428F4"/>
    <w:rsid w:val="00246A38"/>
    <w:rsid w:val="00247BCE"/>
    <w:rsid w:val="002512FE"/>
    <w:rsid w:val="00252478"/>
    <w:rsid w:val="00253399"/>
    <w:rsid w:val="00256EC2"/>
    <w:rsid w:val="00257AB1"/>
    <w:rsid w:val="00262C3D"/>
    <w:rsid w:val="00263FA1"/>
    <w:rsid w:val="00264316"/>
    <w:rsid w:val="002650E1"/>
    <w:rsid w:val="00272306"/>
    <w:rsid w:val="002748AB"/>
    <w:rsid w:val="00276010"/>
    <w:rsid w:val="002820AC"/>
    <w:rsid w:val="00282F8A"/>
    <w:rsid w:val="00285C4D"/>
    <w:rsid w:val="002864E5"/>
    <w:rsid w:val="002A0F24"/>
    <w:rsid w:val="002A3D23"/>
    <w:rsid w:val="002A5960"/>
    <w:rsid w:val="002B0972"/>
    <w:rsid w:val="002B11DD"/>
    <w:rsid w:val="002B26F6"/>
    <w:rsid w:val="002B7A42"/>
    <w:rsid w:val="002C11D7"/>
    <w:rsid w:val="002C1C92"/>
    <w:rsid w:val="002D62ED"/>
    <w:rsid w:val="002E4DDA"/>
    <w:rsid w:val="002E7BE4"/>
    <w:rsid w:val="002F013E"/>
    <w:rsid w:val="002F1219"/>
    <w:rsid w:val="002F307D"/>
    <w:rsid w:val="003001B2"/>
    <w:rsid w:val="00303B24"/>
    <w:rsid w:val="00306327"/>
    <w:rsid w:val="0031604D"/>
    <w:rsid w:val="00317743"/>
    <w:rsid w:val="0031794A"/>
    <w:rsid w:val="00331DA6"/>
    <w:rsid w:val="003367C1"/>
    <w:rsid w:val="0033784D"/>
    <w:rsid w:val="00352739"/>
    <w:rsid w:val="00355AFF"/>
    <w:rsid w:val="0036415C"/>
    <w:rsid w:val="00367D29"/>
    <w:rsid w:val="003708B3"/>
    <w:rsid w:val="00374830"/>
    <w:rsid w:val="00382362"/>
    <w:rsid w:val="00382FD6"/>
    <w:rsid w:val="00385CDF"/>
    <w:rsid w:val="00390588"/>
    <w:rsid w:val="003952A3"/>
    <w:rsid w:val="003A5E6F"/>
    <w:rsid w:val="003C1743"/>
    <w:rsid w:val="003C5C79"/>
    <w:rsid w:val="003C7FF1"/>
    <w:rsid w:val="003D1B42"/>
    <w:rsid w:val="003D3256"/>
    <w:rsid w:val="003E065D"/>
    <w:rsid w:val="003E5C4C"/>
    <w:rsid w:val="003E67CA"/>
    <w:rsid w:val="003F12DD"/>
    <w:rsid w:val="003F2A48"/>
    <w:rsid w:val="003F514F"/>
    <w:rsid w:val="00401E9A"/>
    <w:rsid w:val="0041055E"/>
    <w:rsid w:val="0041255F"/>
    <w:rsid w:val="004135FD"/>
    <w:rsid w:val="0041701E"/>
    <w:rsid w:val="004219A3"/>
    <w:rsid w:val="00424811"/>
    <w:rsid w:val="00433825"/>
    <w:rsid w:val="00433EBD"/>
    <w:rsid w:val="00437501"/>
    <w:rsid w:val="00437A91"/>
    <w:rsid w:val="0044077B"/>
    <w:rsid w:val="00441F1D"/>
    <w:rsid w:val="00445862"/>
    <w:rsid w:val="004475ED"/>
    <w:rsid w:val="00447CC6"/>
    <w:rsid w:val="00450690"/>
    <w:rsid w:val="00451FF3"/>
    <w:rsid w:val="00460646"/>
    <w:rsid w:val="0046434A"/>
    <w:rsid w:val="00466A4B"/>
    <w:rsid w:val="00466B93"/>
    <w:rsid w:val="00470326"/>
    <w:rsid w:val="004713D5"/>
    <w:rsid w:val="00473B69"/>
    <w:rsid w:val="00480F57"/>
    <w:rsid w:val="00482ADC"/>
    <w:rsid w:val="00493BD5"/>
    <w:rsid w:val="00494DBA"/>
    <w:rsid w:val="00496F60"/>
    <w:rsid w:val="00497951"/>
    <w:rsid w:val="004A179B"/>
    <w:rsid w:val="004A331A"/>
    <w:rsid w:val="004A7FC4"/>
    <w:rsid w:val="004B473F"/>
    <w:rsid w:val="004B5039"/>
    <w:rsid w:val="004C0FAF"/>
    <w:rsid w:val="004C26D1"/>
    <w:rsid w:val="004C3933"/>
    <w:rsid w:val="004C4BB2"/>
    <w:rsid w:val="004C56CD"/>
    <w:rsid w:val="004D0D9E"/>
    <w:rsid w:val="004D6FCF"/>
    <w:rsid w:val="004E2302"/>
    <w:rsid w:val="004F639D"/>
    <w:rsid w:val="00502F41"/>
    <w:rsid w:val="005148F6"/>
    <w:rsid w:val="00517ED6"/>
    <w:rsid w:val="00520152"/>
    <w:rsid w:val="0053765D"/>
    <w:rsid w:val="00546012"/>
    <w:rsid w:val="00546597"/>
    <w:rsid w:val="00547E7F"/>
    <w:rsid w:val="005611D3"/>
    <w:rsid w:val="00563DD2"/>
    <w:rsid w:val="005657F8"/>
    <w:rsid w:val="0058015E"/>
    <w:rsid w:val="00581D74"/>
    <w:rsid w:val="00582B30"/>
    <w:rsid w:val="00585505"/>
    <w:rsid w:val="0059165C"/>
    <w:rsid w:val="00596A56"/>
    <w:rsid w:val="005A07C6"/>
    <w:rsid w:val="005A3190"/>
    <w:rsid w:val="005A5855"/>
    <w:rsid w:val="005A6AD3"/>
    <w:rsid w:val="005B02C7"/>
    <w:rsid w:val="005B1A7A"/>
    <w:rsid w:val="005C11A4"/>
    <w:rsid w:val="005C2713"/>
    <w:rsid w:val="005C6BFC"/>
    <w:rsid w:val="005D4F22"/>
    <w:rsid w:val="005E02B0"/>
    <w:rsid w:val="005E02D2"/>
    <w:rsid w:val="005E0CFD"/>
    <w:rsid w:val="005E6E01"/>
    <w:rsid w:val="005F3027"/>
    <w:rsid w:val="005F5E8A"/>
    <w:rsid w:val="006070A1"/>
    <w:rsid w:val="00611D6B"/>
    <w:rsid w:val="00613685"/>
    <w:rsid w:val="00620381"/>
    <w:rsid w:val="00622C8B"/>
    <w:rsid w:val="00624A2F"/>
    <w:rsid w:val="00625460"/>
    <w:rsid w:val="00627898"/>
    <w:rsid w:val="006360D4"/>
    <w:rsid w:val="00641413"/>
    <w:rsid w:val="00643947"/>
    <w:rsid w:val="0064637D"/>
    <w:rsid w:val="006504C3"/>
    <w:rsid w:val="00651E3D"/>
    <w:rsid w:val="00663347"/>
    <w:rsid w:val="00666032"/>
    <w:rsid w:val="00671D45"/>
    <w:rsid w:val="00672A63"/>
    <w:rsid w:val="00672B7A"/>
    <w:rsid w:val="006738B7"/>
    <w:rsid w:val="006948AB"/>
    <w:rsid w:val="00695EC2"/>
    <w:rsid w:val="00697872"/>
    <w:rsid w:val="00697928"/>
    <w:rsid w:val="006A163C"/>
    <w:rsid w:val="006A2FE8"/>
    <w:rsid w:val="006A5717"/>
    <w:rsid w:val="006A5E52"/>
    <w:rsid w:val="006A6133"/>
    <w:rsid w:val="006A6A54"/>
    <w:rsid w:val="006B34BB"/>
    <w:rsid w:val="006B76C8"/>
    <w:rsid w:val="006C19A8"/>
    <w:rsid w:val="006D0B0B"/>
    <w:rsid w:val="006E0C4D"/>
    <w:rsid w:val="006E2907"/>
    <w:rsid w:val="006E369F"/>
    <w:rsid w:val="006E7FAC"/>
    <w:rsid w:val="006F756F"/>
    <w:rsid w:val="006F7A93"/>
    <w:rsid w:val="00706F5A"/>
    <w:rsid w:val="007146E6"/>
    <w:rsid w:val="007169EC"/>
    <w:rsid w:val="00731291"/>
    <w:rsid w:val="007356A2"/>
    <w:rsid w:val="00742152"/>
    <w:rsid w:val="00747E85"/>
    <w:rsid w:val="00754E45"/>
    <w:rsid w:val="00760538"/>
    <w:rsid w:val="00764242"/>
    <w:rsid w:val="0076555F"/>
    <w:rsid w:val="00773DFF"/>
    <w:rsid w:val="007748CD"/>
    <w:rsid w:val="00775AF6"/>
    <w:rsid w:val="00780EE3"/>
    <w:rsid w:val="00781F09"/>
    <w:rsid w:val="00792B7F"/>
    <w:rsid w:val="007952FE"/>
    <w:rsid w:val="00796D0D"/>
    <w:rsid w:val="007A564E"/>
    <w:rsid w:val="007A6CA4"/>
    <w:rsid w:val="007B018A"/>
    <w:rsid w:val="007B1ACB"/>
    <w:rsid w:val="007B3481"/>
    <w:rsid w:val="007C0499"/>
    <w:rsid w:val="007C3D12"/>
    <w:rsid w:val="007D11F0"/>
    <w:rsid w:val="007D7D03"/>
    <w:rsid w:val="007E1CF7"/>
    <w:rsid w:val="007E44BC"/>
    <w:rsid w:val="007E726D"/>
    <w:rsid w:val="007F025E"/>
    <w:rsid w:val="007F2A0F"/>
    <w:rsid w:val="007F2BDD"/>
    <w:rsid w:val="00813E2D"/>
    <w:rsid w:val="00814FE8"/>
    <w:rsid w:val="00817D55"/>
    <w:rsid w:val="00821202"/>
    <w:rsid w:val="00823D68"/>
    <w:rsid w:val="008247DE"/>
    <w:rsid w:val="0083218E"/>
    <w:rsid w:val="00832DB4"/>
    <w:rsid w:val="0083576C"/>
    <w:rsid w:val="008373F5"/>
    <w:rsid w:val="00837C6A"/>
    <w:rsid w:val="00842E0F"/>
    <w:rsid w:val="00845AAD"/>
    <w:rsid w:val="0084715B"/>
    <w:rsid w:val="00847640"/>
    <w:rsid w:val="00855260"/>
    <w:rsid w:val="00856D57"/>
    <w:rsid w:val="00856DD2"/>
    <w:rsid w:val="00861A1A"/>
    <w:rsid w:val="00866CA6"/>
    <w:rsid w:val="008706F4"/>
    <w:rsid w:val="00871029"/>
    <w:rsid w:val="00871B51"/>
    <w:rsid w:val="0087209B"/>
    <w:rsid w:val="00873861"/>
    <w:rsid w:val="008760FD"/>
    <w:rsid w:val="00877471"/>
    <w:rsid w:val="00893C76"/>
    <w:rsid w:val="008A177B"/>
    <w:rsid w:val="008A2677"/>
    <w:rsid w:val="008A4F48"/>
    <w:rsid w:val="008A66C1"/>
    <w:rsid w:val="008A7B39"/>
    <w:rsid w:val="008B357A"/>
    <w:rsid w:val="008B4C75"/>
    <w:rsid w:val="008B5DA9"/>
    <w:rsid w:val="008C0AFE"/>
    <w:rsid w:val="008C2CF7"/>
    <w:rsid w:val="008D7D71"/>
    <w:rsid w:val="008D7DFC"/>
    <w:rsid w:val="008E10BD"/>
    <w:rsid w:val="008E5FC7"/>
    <w:rsid w:val="008E77E0"/>
    <w:rsid w:val="008E7A8B"/>
    <w:rsid w:val="008F3F1F"/>
    <w:rsid w:val="008F7DE8"/>
    <w:rsid w:val="009055B3"/>
    <w:rsid w:val="00910A76"/>
    <w:rsid w:val="00914E96"/>
    <w:rsid w:val="00924810"/>
    <w:rsid w:val="00924AE7"/>
    <w:rsid w:val="00927430"/>
    <w:rsid w:val="00937AF0"/>
    <w:rsid w:val="00937E65"/>
    <w:rsid w:val="009473DD"/>
    <w:rsid w:val="00953CEE"/>
    <w:rsid w:val="00961B80"/>
    <w:rsid w:val="0096333E"/>
    <w:rsid w:val="00964725"/>
    <w:rsid w:val="00977961"/>
    <w:rsid w:val="00981ED3"/>
    <w:rsid w:val="00987FD9"/>
    <w:rsid w:val="009A5B15"/>
    <w:rsid w:val="009B3C06"/>
    <w:rsid w:val="009C00A4"/>
    <w:rsid w:val="009C10FD"/>
    <w:rsid w:val="009C5B30"/>
    <w:rsid w:val="009C719F"/>
    <w:rsid w:val="009D1F45"/>
    <w:rsid w:val="009D3E20"/>
    <w:rsid w:val="009D5882"/>
    <w:rsid w:val="009D6248"/>
    <w:rsid w:val="009E04AE"/>
    <w:rsid w:val="009E1CA0"/>
    <w:rsid w:val="009F18B2"/>
    <w:rsid w:val="00A055CF"/>
    <w:rsid w:val="00A2535C"/>
    <w:rsid w:val="00A25852"/>
    <w:rsid w:val="00A3753A"/>
    <w:rsid w:val="00A44D12"/>
    <w:rsid w:val="00A51538"/>
    <w:rsid w:val="00A56D8B"/>
    <w:rsid w:val="00A610FA"/>
    <w:rsid w:val="00A62AE7"/>
    <w:rsid w:val="00A65873"/>
    <w:rsid w:val="00A663D6"/>
    <w:rsid w:val="00A7021E"/>
    <w:rsid w:val="00A73313"/>
    <w:rsid w:val="00A74EE9"/>
    <w:rsid w:val="00A75656"/>
    <w:rsid w:val="00A75933"/>
    <w:rsid w:val="00A77D8E"/>
    <w:rsid w:val="00A821A5"/>
    <w:rsid w:val="00A825A4"/>
    <w:rsid w:val="00A84B9A"/>
    <w:rsid w:val="00A94E79"/>
    <w:rsid w:val="00AA0146"/>
    <w:rsid w:val="00AA0DE0"/>
    <w:rsid w:val="00AB0A93"/>
    <w:rsid w:val="00AB4490"/>
    <w:rsid w:val="00AC0378"/>
    <w:rsid w:val="00AC4486"/>
    <w:rsid w:val="00AC66EC"/>
    <w:rsid w:val="00AD2A2C"/>
    <w:rsid w:val="00AD4A27"/>
    <w:rsid w:val="00AD7A58"/>
    <w:rsid w:val="00AE18F8"/>
    <w:rsid w:val="00AE486F"/>
    <w:rsid w:val="00AE524C"/>
    <w:rsid w:val="00B034E9"/>
    <w:rsid w:val="00B03F7E"/>
    <w:rsid w:val="00B056D3"/>
    <w:rsid w:val="00B05C3A"/>
    <w:rsid w:val="00B11B4B"/>
    <w:rsid w:val="00B13F49"/>
    <w:rsid w:val="00B1400B"/>
    <w:rsid w:val="00B2058A"/>
    <w:rsid w:val="00B24BD2"/>
    <w:rsid w:val="00B27DEC"/>
    <w:rsid w:val="00B3031C"/>
    <w:rsid w:val="00B3102E"/>
    <w:rsid w:val="00B31BA2"/>
    <w:rsid w:val="00B355DF"/>
    <w:rsid w:val="00B358E3"/>
    <w:rsid w:val="00B35F0D"/>
    <w:rsid w:val="00B36BD7"/>
    <w:rsid w:val="00B44D1E"/>
    <w:rsid w:val="00B47E8A"/>
    <w:rsid w:val="00B5664A"/>
    <w:rsid w:val="00B56795"/>
    <w:rsid w:val="00B57F7E"/>
    <w:rsid w:val="00B6352A"/>
    <w:rsid w:val="00B6624C"/>
    <w:rsid w:val="00B67A3A"/>
    <w:rsid w:val="00B75F27"/>
    <w:rsid w:val="00B80548"/>
    <w:rsid w:val="00B81D91"/>
    <w:rsid w:val="00B858A8"/>
    <w:rsid w:val="00B90603"/>
    <w:rsid w:val="00B9157A"/>
    <w:rsid w:val="00B9332D"/>
    <w:rsid w:val="00BA4A52"/>
    <w:rsid w:val="00BA53F3"/>
    <w:rsid w:val="00BB2C6A"/>
    <w:rsid w:val="00BB43DD"/>
    <w:rsid w:val="00BB6F18"/>
    <w:rsid w:val="00BC10CD"/>
    <w:rsid w:val="00BC15F0"/>
    <w:rsid w:val="00BC2330"/>
    <w:rsid w:val="00BC5122"/>
    <w:rsid w:val="00BD1B66"/>
    <w:rsid w:val="00BD432D"/>
    <w:rsid w:val="00BD43B1"/>
    <w:rsid w:val="00BE2786"/>
    <w:rsid w:val="00BE354A"/>
    <w:rsid w:val="00BF0CDC"/>
    <w:rsid w:val="00BF0DC8"/>
    <w:rsid w:val="00BF22BD"/>
    <w:rsid w:val="00BF2568"/>
    <w:rsid w:val="00BF69EF"/>
    <w:rsid w:val="00C00E8F"/>
    <w:rsid w:val="00C023E7"/>
    <w:rsid w:val="00C05E7F"/>
    <w:rsid w:val="00C10AF8"/>
    <w:rsid w:val="00C12EF8"/>
    <w:rsid w:val="00C15F4D"/>
    <w:rsid w:val="00C179F1"/>
    <w:rsid w:val="00C17D29"/>
    <w:rsid w:val="00C23147"/>
    <w:rsid w:val="00C241B0"/>
    <w:rsid w:val="00C259B0"/>
    <w:rsid w:val="00C40050"/>
    <w:rsid w:val="00C41554"/>
    <w:rsid w:val="00C419AB"/>
    <w:rsid w:val="00C466EE"/>
    <w:rsid w:val="00C4769B"/>
    <w:rsid w:val="00C5269F"/>
    <w:rsid w:val="00C5438E"/>
    <w:rsid w:val="00C55166"/>
    <w:rsid w:val="00C57320"/>
    <w:rsid w:val="00C57BD7"/>
    <w:rsid w:val="00C57CB7"/>
    <w:rsid w:val="00C60A71"/>
    <w:rsid w:val="00C60DC2"/>
    <w:rsid w:val="00C61E3D"/>
    <w:rsid w:val="00C65AE2"/>
    <w:rsid w:val="00C76E5D"/>
    <w:rsid w:val="00C804A0"/>
    <w:rsid w:val="00C87FDA"/>
    <w:rsid w:val="00C90513"/>
    <w:rsid w:val="00C90BB8"/>
    <w:rsid w:val="00C90CCD"/>
    <w:rsid w:val="00CA17D2"/>
    <w:rsid w:val="00CA5B15"/>
    <w:rsid w:val="00CA673C"/>
    <w:rsid w:val="00CA6AE8"/>
    <w:rsid w:val="00CB07B4"/>
    <w:rsid w:val="00CB2A51"/>
    <w:rsid w:val="00CB6C9B"/>
    <w:rsid w:val="00CC47CA"/>
    <w:rsid w:val="00CC76F1"/>
    <w:rsid w:val="00CD37D0"/>
    <w:rsid w:val="00CD5930"/>
    <w:rsid w:val="00CD7727"/>
    <w:rsid w:val="00CE46F4"/>
    <w:rsid w:val="00CF056A"/>
    <w:rsid w:val="00CF392C"/>
    <w:rsid w:val="00D23E39"/>
    <w:rsid w:val="00D3077B"/>
    <w:rsid w:val="00D30E12"/>
    <w:rsid w:val="00D31DC1"/>
    <w:rsid w:val="00D322DD"/>
    <w:rsid w:val="00D33A75"/>
    <w:rsid w:val="00D4563C"/>
    <w:rsid w:val="00D50943"/>
    <w:rsid w:val="00D5362E"/>
    <w:rsid w:val="00D66A0B"/>
    <w:rsid w:val="00D75665"/>
    <w:rsid w:val="00D75C33"/>
    <w:rsid w:val="00D75C55"/>
    <w:rsid w:val="00D76280"/>
    <w:rsid w:val="00D76883"/>
    <w:rsid w:val="00D76C02"/>
    <w:rsid w:val="00D818D0"/>
    <w:rsid w:val="00D85E97"/>
    <w:rsid w:val="00D95B76"/>
    <w:rsid w:val="00DA54BE"/>
    <w:rsid w:val="00DB67E4"/>
    <w:rsid w:val="00DB69AB"/>
    <w:rsid w:val="00DC3B2F"/>
    <w:rsid w:val="00DD0F16"/>
    <w:rsid w:val="00DE0152"/>
    <w:rsid w:val="00DE0CEA"/>
    <w:rsid w:val="00DE229C"/>
    <w:rsid w:val="00DE4742"/>
    <w:rsid w:val="00DF764D"/>
    <w:rsid w:val="00DF766B"/>
    <w:rsid w:val="00E03D6B"/>
    <w:rsid w:val="00E06FBC"/>
    <w:rsid w:val="00E129A7"/>
    <w:rsid w:val="00E133DC"/>
    <w:rsid w:val="00E14DC5"/>
    <w:rsid w:val="00E26DB5"/>
    <w:rsid w:val="00E43692"/>
    <w:rsid w:val="00E445E7"/>
    <w:rsid w:val="00E4532F"/>
    <w:rsid w:val="00E51955"/>
    <w:rsid w:val="00E5286A"/>
    <w:rsid w:val="00E52949"/>
    <w:rsid w:val="00E617B2"/>
    <w:rsid w:val="00E66E12"/>
    <w:rsid w:val="00E67039"/>
    <w:rsid w:val="00E74AB2"/>
    <w:rsid w:val="00E76AB8"/>
    <w:rsid w:val="00E84430"/>
    <w:rsid w:val="00E85F92"/>
    <w:rsid w:val="00E877C9"/>
    <w:rsid w:val="00E92FDA"/>
    <w:rsid w:val="00E95027"/>
    <w:rsid w:val="00E96212"/>
    <w:rsid w:val="00E96AEF"/>
    <w:rsid w:val="00E97ACC"/>
    <w:rsid w:val="00EA1934"/>
    <w:rsid w:val="00EB137F"/>
    <w:rsid w:val="00EB2E98"/>
    <w:rsid w:val="00EB4BCE"/>
    <w:rsid w:val="00EC3274"/>
    <w:rsid w:val="00EC68E2"/>
    <w:rsid w:val="00ED520D"/>
    <w:rsid w:val="00EE1B2E"/>
    <w:rsid w:val="00EE418E"/>
    <w:rsid w:val="00EF010E"/>
    <w:rsid w:val="00EF24B5"/>
    <w:rsid w:val="00F02D0E"/>
    <w:rsid w:val="00F058CA"/>
    <w:rsid w:val="00F126C0"/>
    <w:rsid w:val="00F1355B"/>
    <w:rsid w:val="00F30AFF"/>
    <w:rsid w:val="00F3384A"/>
    <w:rsid w:val="00F35D65"/>
    <w:rsid w:val="00F406D4"/>
    <w:rsid w:val="00F46D2F"/>
    <w:rsid w:val="00F5088F"/>
    <w:rsid w:val="00F51DD5"/>
    <w:rsid w:val="00F6180B"/>
    <w:rsid w:val="00F63835"/>
    <w:rsid w:val="00F63DC2"/>
    <w:rsid w:val="00F6715F"/>
    <w:rsid w:val="00F70720"/>
    <w:rsid w:val="00F7082C"/>
    <w:rsid w:val="00F735B1"/>
    <w:rsid w:val="00F74C89"/>
    <w:rsid w:val="00F74C93"/>
    <w:rsid w:val="00F82218"/>
    <w:rsid w:val="00F84E0A"/>
    <w:rsid w:val="00F866DA"/>
    <w:rsid w:val="00F936BA"/>
    <w:rsid w:val="00F94970"/>
    <w:rsid w:val="00FA1193"/>
    <w:rsid w:val="00FA51E8"/>
    <w:rsid w:val="00FB27D9"/>
    <w:rsid w:val="00FB32D8"/>
    <w:rsid w:val="00FB6F68"/>
    <w:rsid w:val="00FC37B8"/>
    <w:rsid w:val="00FC76CF"/>
    <w:rsid w:val="00FD2939"/>
    <w:rsid w:val="00FE163D"/>
    <w:rsid w:val="00FE66DE"/>
    <w:rsid w:val="00FF10CE"/>
    <w:rsid w:val="00FF795B"/>
    <w:rsid w:val="02CED7E2"/>
    <w:rsid w:val="05A339D3"/>
    <w:rsid w:val="0749ACE5"/>
    <w:rsid w:val="09A633D4"/>
    <w:rsid w:val="0A1BB3D0"/>
    <w:rsid w:val="0C40AC60"/>
    <w:rsid w:val="0C5B8D4A"/>
    <w:rsid w:val="0F70ED0D"/>
    <w:rsid w:val="1148B459"/>
    <w:rsid w:val="1174DEBA"/>
    <w:rsid w:val="11F5F942"/>
    <w:rsid w:val="17477D8C"/>
    <w:rsid w:val="21FB76EE"/>
    <w:rsid w:val="22742E72"/>
    <w:rsid w:val="279C266B"/>
    <w:rsid w:val="2D222B0B"/>
    <w:rsid w:val="2F56D408"/>
    <w:rsid w:val="358E7707"/>
    <w:rsid w:val="36511B62"/>
    <w:rsid w:val="37F410DE"/>
    <w:rsid w:val="3A51611C"/>
    <w:rsid w:val="3D919E55"/>
    <w:rsid w:val="3FB080E0"/>
    <w:rsid w:val="436DC478"/>
    <w:rsid w:val="438C65F0"/>
    <w:rsid w:val="491455C8"/>
    <w:rsid w:val="49494089"/>
    <w:rsid w:val="49858FDE"/>
    <w:rsid w:val="4D59975B"/>
    <w:rsid w:val="527B7AE6"/>
    <w:rsid w:val="53BEDD33"/>
    <w:rsid w:val="594F2B22"/>
    <w:rsid w:val="59CD734A"/>
    <w:rsid w:val="5E4F3159"/>
    <w:rsid w:val="6387E695"/>
    <w:rsid w:val="66E75D19"/>
    <w:rsid w:val="68683693"/>
    <w:rsid w:val="68D48926"/>
    <w:rsid w:val="697B29C2"/>
    <w:rsid w:val="69D9025D"/>
    <w:rsid w:val="6A36A4DA"/>
    <w:rsid w:val="6FBA723C"/>
    <w:rsid w:val="73CF0915"/>
    <w:rsid w:val="74C520C2"/>
    <w:rsid w:val="762837B0"/>
    <w:rsid w:val="76C0BEB1"/>
    <w:rsid w:val="76D449EB"/>
    <w:rsid w:val="79188F6E"/>
    <w:rsid w:val="7BBDD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6F187"/>
  <w15:docId w15:val="{03C9AC91-7FD0-4847-AEA0-B39E12566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6A4B"/>
    <w:rPr>
      <w:sz w:val="24"/>
      <w:szCs w:val="24"/>
      <w:lang w:val="en-SG" w:eastAsia="en-GB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9D6248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WordSection1">
    <w:name w:val="div_WordSection1"/>
    <w:basedOn w:val="Normal"/>
  </w:style>
  <w:style w:type="character" w:customStyle="1" w:styleId="fs13fw4text-left">
    <w:name w:val="fs13 fw4 text-left"/>
    <w:basedOn w:val="DefaultParagraphFont"/>
  </w:style>
  <w:style w:type="character" w:customStyle="1" w:styleId="fs13fw6ttutext-left">
    <w:name w:val="fs13 fw6 ttu text-left"/>
    <w:basedOn w:val="DefaultParagraphFont"/>
  </w:style>
  <w:style w:type="character" w:customStyle="1" w:styleId="fs13fw6ttutext-leftundefinedtdn">
    <w:name w:val="fs13 fw6 ttu text-left undefined tdn"/>
    <w:basedOn w:val="DefaultParagraphFont"/>
  </w:style>
  <w:style w:type="character" w:customStyle="1" w:styleId="fs13fw4">
    <w:name w:val="fs13 fw4"/>
    <w:basedOn w:val="DefaultParagraphFont"/>
  </w:style>
  <w:style w:type="character" w:customStyle="1" w:styleId="fs13fw4fsitext-left">
    <w:name w:val="fs13 fw4 fsi text-left"/>
    <w:basedOn w:val="DefaultParagraphFont"/>
  </w:style>
  <w:style w:type="character" w:customStyle="1" w:styleId="fs13fw4fsitext-leftoverflow-hidden">
    <w:name w:val="fs13 fw4 fsi text-left overflow-hidden"/>
    <w:basedOn w:val="DefaultParagraphFont"/>
  </w:style>
  <w:style w:type="paragraph" w:customStyle="1" w:styleId="liMsoNormal">
    <w:name w:val="li_MsoNormal"/>
    <w:basedOn w:val="Normal"/>
    <w:pPr>
      <w:spacing w:line="240" w:lineRule="atLeast"/>
    </w:pPr>
  </w:style>
  <w:style w:type="character" w:customStyle="1" w:styleId="fs13fw6ttu">
    <w:name w:val="fs13 fw6 ttu"/>
    <w:basedOn w:val="DefaultParagraphFont"/>
  </w:style>
  <w:style w:type="character" w:customStyle="1" w:styleId="fs13fw6fsitext-left">
    <w:name w:val="fs13 fw6 fsi text-left"/>
    <w:basedOn w:val="DefaultParagraphFont"/>
  </w:style>
  <w:style w:type="character" w:customStyle="1" w:styleId="fs13fw6fsitext-leftundefinedtdn">
    <w:name w:val="fs13 fw6 fsi text-left undefined tdn"/>
    <w:basedOn w:val="DefaultParagraphFont"/>
  </w:style>
  <w:style w:type="character" w:styleId="Hyperlink">
    <w:name w:val="Hyperlink"/>
    <w:basedOn w:val="DefaultParagraphFont"/>
    <w:uiPriority w:val="99"/>
    <w:unhideWhenUsed/>
    <w:rsid w:val="00C60DC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0D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20736"/>
    <w:pPr>
      <w:ind w:left="720"/>
      <w:contextualSpacing/>
    </w:pPr>
  </w:style>
  <w:style w:type="paragraph" w:customStyle="1" w:styleId="p1">
    <w:name w:val="p1"/>
    <w:basedOn w:val="Normal"/>
    <w:rsid w:val="00AB0A93"/>
    <w:pPr>
      <w:spacing w:before="100" w:beforeAutospacing="1" w:after="100" w:afterAutospacing="1"/>
    </w:pPr>
  </w:style>
  <w:style w:type="character" w:customStyle="1" w:styleId="s1">
    <w:name w:val="s1"/>
    <w:basedOn w:val="DefaultParagraphFont"/>
    <w:rsid w:val="00CF056A"/>
  </w:style>
  <w:style w:type="character" w:styleId="CommentReference">
    <w:name w:val="annotation reference"/>
    <w:basedOn w:val="DefaultParagraphFont"/>
    <w:uiPriority w:val="99"/>
    <w:semiHidden/>
    <w:unhideWhenUsed/>
    <w:rsid w:val="000F583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F583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F5838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583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5838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3C5C7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C5C79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C5C7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C5C79"/>
    <w:rPr>
      <w:sz w:val="24"/>
      <w:szCs w:val="24"/>
    </w:rPr>
  </w:style>
  <w:style w:type="paragraph" w:styleId="Revision">
    <w:name w:val="Revision"/>
    <w:hidden/>
    <w:uiPriority w:val="99"/>
    <w:semiHidden/>
    <w:rsid w:val="00D30E12"/>
    <w:rPr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rsid w:val="009D6248"/>
    <w:rPr>
      <w:rFonts w:asciiTheme="majorHAnsi" w:eastAsiaTheme="majorEastAsia" w:hAnsiTheme="majorHAnsi" w:cstheme="majorBidi"/>
      <w:i/>
      <w:iCs/>
      <w:color w:val="0A2F40" w:themeColor="accent1" w:themeShade="7F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9D624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2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248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9D6248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customStyle="1" w:styleId="p2">
    <w:name w:val="p2"/>
    <w:basedOn w:val="Normal"/>
    <w:rsid w:val="0031794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arth.godarajesh@kellogg.northwestern.ed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parthgoda/Downloads/Resumes/Parth%20Goda%20Resume%20B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0FC35AD-5F55-9D45-99B0-01F190420F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Parth Goda Resume BD.dotx</Template>
  <TotalTime>1</TotalTime>
  <Pages>1</Pages>
  <Words>573</Words>
  <Characters>3680</Characters>
  <Application>Microsoft Office Word</Application>
  <DocSecurity>0</DocSecurity>
  <Lines>62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4206</CharactersWithSpaces>
  <SharedDoc>false</SharedDoc>
  <HLinks>
    <vt:vector size="6" baseType="variant">
      <vt:variant>
        <vt:i4>6553665</vt:i4>
      </vt:variant>
      <vt:variant>
        <vt:i4>0</vt:i4>
      </vt:variant>
      <vt:variant>
        <vt:i4>0</vt:i4>
      </vt:variant>
      <vt:variant>
        <vt:i4>5</vt:i4>
      </vt:variant>
      <vt:variant>
        <vt:lpwstr>mailto:parth.godarajesh@kellogg.northwestern.edu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Microsoft Office User</dc:creator>
  <cp:lastModifiedBy>Parth Goda Rajesh</cp:lastModifiedBy>
  <cp:revision>2</cp:revision>
  <cp:lastPrinted>2025-09-22T22:07:00Z</cp:lastPrinted>
  <dcterms:created xsi:type="dcterms:W3CDTF">2026-01-16T00:57:00Z</dcterms:created>
  <dcterms:modified xsi:type="dcterms:W3CDTF">2026-01-16T00:57:00Z</dcterms:modified>
</cp:coreProperties>
</file>